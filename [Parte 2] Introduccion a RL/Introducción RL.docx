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9A7" w:rsidRDefault="004329A7" w:rsidP="007C0FE1">
      <w:pPr>
        <w:rPr>
          <w:b/>
          <w:bCs/>
          <w:sz w:val="32"/>
        </w:rPr>
      </w:pPr>
    </w:p>
    <w:p w:rsidR="004329A7" w:rsidRDefault="004329A7" w:rsidP="007C0FE1">
      <w:pPr>
        <w:rPr>
          <w:b/>
          <w:bCs/>
          <w:sz w:val="32"/>
        </w:rPr>
      </w:pPr>
    </w:p>
    <w:p w:rsidR="0088519C" w:rsidRDefault="0088519C" w:rsidP="007C0FE1">
      <w:pPr>
        <w:rPr>
          <w:b/>
          <w:bCs/>
          <w:sz w:val="32"/>
        </w:rPr>
      </w:pPr>
    </w:p>
    <w:p w:rsidR="004329A7" w:rsidRDefault="004329A7" w:rsidP="007C0FE1">
      <w:pPr>
        <w:rPr>
          <w:b/>
          <w:bCs/>
          <w:sz w:val="32"/>
        </w:rPr>
      </w:pPr>
    </w:p>
    <w:p w:rsidR="004329A7" w:rsidRDefault="008717F4" w:rsidP="007C0FE1">
      <w:pPr>
        <w:rPr>
          <w:b/>
          <w:bCs/>
          <w:sz w:val="32"/>
        </w:rPr>
      </w:pPr>
      <w:r>
        <w:rPr>
          <w:b/>
          <w:bCs/>
          <w:noProof/>
          <w:sz w:val="32"/>
          <w:lang w:bidi="ar-SA"/>
        </w:rPr>
        <w:drawing>
          <wp:inline distT="0" distB="0" distL="0" distR="0">
            <wp:extent cx="5400040" cy="28149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814955"/>
                    </a:xfrm>
                    <a:prstGeom prst="rect">
                      <a:avLst/>
                    </a:prstGeom>
                  </pic:spPr>
                </pic:pic>
              </a:graphicData>
            </a:graphic>
          </wp:inline>
        </w:drawing>
      </w:r>
    </w:p>
    <w:p w:rsidR="004329A7" w:rsidRDefault="004329A7" w:rsidP="007C0FE1"/>
    <w:p w:rsidR="008717F4" w:rsidRDefault="008717F4" w:rsidP="0088519C">
      <w:pPr>
        <w:rPr>
          <w:b/>
          <w:bCs/>
          <w:sz w:val="32"/>
        </w:rPr>
      </w:pPr>
    </w:p>
    <w:p w:rsidR="008717F4" w:rsidRDefault="008717F4" w:rsidP="004329A7">
      <w:pPr>
        <w:jc w:val="right"/>
        <w:rPr>
          <w:b/>
          <w:bCs/>
          <w:sz w:val="32"/>
        </w:rPr>
      </w:pPr>
    </w:p>
    <w:p w:rsidR="0088519C" w:rsidRDefault="0088519C" w:rsidP="004329A7">
      <w:pPr>
        <w:jc w:val="right"/>
        <w:rPr>
          <w:b/>
          <w:bCs/>
          <w:sz w:val="32"/>
        </w:rPr>
      </w:pPr>
    </w:p>
    <w:p w:rsidR="0088519C" w:rsidRDefault="0088519C" w:rsidP="004329A7">
      <w:pPr>
        <w:jc w:val="right"/>
        <w:rPr>
          <w:b/>
          <w:bCs/>
          <w:sz w:val="32"/>
        </w:rPr>
      </w:pPr>
    </w:p>
    <w:p w:rsidR="008717F4" w:rsidRDefault="008717F4" w:rsidP="004329A7">
      <w:pPr>
        <w:jc w:val="right"/>
        <w:rPr>
          <w:b/>
          <w:bCs/>
          <w:sz w:val="32"/>
        </w:rPr>
      </w:pPr>
    </w:p>
    <w:p w:rsidR="008717F4" w:rsidRDefault="008717F4" w:rsidP="004329A7">
      <w:pPr>
        <w:jc w:val="right"/>
        <w:rPr>
          <w:b/>
          <w:bCs/>
          <w:sz w:val="32"/>
        </w:rPr>
      </w:pPr>
    </w:p>
    <w:p w:rsidR="0088519C" w:rsidRPr="0088519C" w:rsidRDefault="004329A7" w:rsidP="0088519C">
      <w:pPr>
        <w:jc w:val="right"/>
        <w:rPr>
          <w:b/>
          <w:bCs/>
          <w:sz w:val="32"/>
        </w:rPr>
      </w:pPr>
      <w:r>
        <w:rPr>
          <w:b/>
          <w:bCs/>
          <w:sz w:val="32"/>
        </w:rPr>
        <w:t>[Parte 1] – Introducción al RL.</w:t>
      </w:r>
    </w:p>
    <w:p w:rsidR="0088519C" w:rsidRDefault="0088519C" w:rsidP="007C0FE1">
      <w:pPr>
        <w:rPr>
          <w:rFonts w:cstheme="minorBidi"/>
        </w:rPr>
      </w:pPr>
    </w:p>
    <w:p w:rsidR="0088519C" w:rsidRDefault="0088519C" w:rsidP="007C0FE1">
      <w:pPr>
        <w:rPr>
          <w:rFonts w:cstheme="minorBidi"/>
        </w:rPr>
      </w:pPr>
    </w:p>
    <w:p w:rsidR="007C0FE1" w:rsidRDefault="00137C03" w:rsidP="00137C03">
      <w:pPr>
        <w:jc w:val="both"/>
        <w:rPr>
          <w:rFonts w:cstheme="minorBidi"/>
        </w:rPr>
      </w:pPr>
      <w:r>
        <w:rPr>
          <w:rFonts w:cstheme="minorBidi"/>
          <w:i/>
        </w:rPr>
        <w:t>Con esta primera parte se busca introducir al lector en el Reinforcemente Learning (Aprendizaje por refuerzo) de una manera muy práctica, con ejemplos reales y sin que sea necesario tener unos conocimientos previos sobre IA o Machine Learning. Al finalizar el artículo se pretende que el lector pueda comprender cómo funciona y cómo se comporta un agente inteligente y cuáles son los problemas iniciales en el diseño de estos algoritmos.</w:t>
      </w:r>
    </w:p>
    <w:p w:rsidR="00E745FD" w:rsidRDefault="00E745FD" w:rsidP="007C0FE1">
      <w:pPr>
        <w:rPr>
          <w:rFonts w:cstheme="minorBidi"/>
        </w:rPr>
      </w:pPr>
    </w:p>
    <w:p w:rsidR="0088519C" w:rsidRDefault="0088519C" w:rsidP="007C0FE1">
      <w:pPr>
        <w:rPr>
          <w:rFonts w:cstheme="minorBidi"/>
        </w:rPr>
      </w:pPr>
    </w:p>
    <w:p w:rsidR="0088519C" w:rsidRDefault="0088519C" w:rsidP="007C0FE1">
      <w:pPr>
        <w:rPr>
          <w:rFonts w:cstheme="minorBidi"/>
        </w:rPr>
      </w:pPr>
    </w:p>
    <w:p w:rsidR="0088519C" w:rsidRDefault="0088519C" w:rsidP="007C0FE1">
      <w:pPr>
        <w:rPr>
          <w:rFonts w:cstheme="minorBidi"/>
        </w:rPr>
      </w:pPr>
    </w:p>
    <w:p w:rsidR="0088519C" w:rsidRDefault="0088519C" w:rsidP="007C0FE1">
      <w:pPr>
        <w:rPr>
          <w:rFonts w:cstheme="minorBidi"/>
        </w:rPr>
      </w:pPr>
    </w:p>
    <w:p w:rsidR="0088519C" w:rsidRDefault="0088519C" w:rsidP="007C0FE1">
      <w:pPr>
        <w:rPr>
          <w:rFonts w:cstheme="minorBidi"/>
        </w:rPr>
      </w:pPr>
    </w:p>
    <w:p w:rsidR="0088519C" w:rsidRDefault="0088519C" w:rsidP="0088519C">
      <w:pPr>
        <w:ind w:left="4248" w:firstLine="708"/>
        <w:rPr>
          <w:rFonts w:cstheme="minorBidi"/>
          <w:b/>
        </w:rPr>
      </w:pPr>
    </w:p>
    <w:p w:rsidR="0088519C" w:rsidRDefault="0088519C" w:rsidP="0088519C">
      <w:pPr>
        <w:ind w:left="4248" w:firstLine="708"/>
        <w:rPr>
          <w:rFonts w:cstheme="minorBidi"/>
          <w:b/>
        </w:rPr>
      </w:pPr>
    </w:p>
    <w:p w:rsidR="0088519C" w:rsidRDefault="0088519C" w:rsidP="0088519C">
      <w:pPr>
        <w:ind w:left="4248" w:firstLine="708"/>
        <w:rPr>
          <w:rFonts w:cstheme="minorBidi"/>
          <w:b/>
        </w:rPr>
      </w:pPr>
    </w:p>
    <w:p w:rsidR="00055CDF" w:rsidRPr="00997FC0" w:rsidRDefault="009232A9" w:rsidP="00997FC0">
      <w:pPr>
        <w:ind w:right="-568"/>
        <w:rPr>
          <w:rFonts w:cstheme="minorBidi"/>
          <w:b/>
        </w:rPr>
      </w:pPr>
      <w:hyperlink r:id="rId8" w:history="1">
        <w:r w:rsidR="0088519C" w:rsidRPr="009232A9">
          <w:rPr>
            <w:rStyle w:val="Hipervnculo"/>
            <w:rFonts w:cstheme="minorBidi"/>
            <w:b/>
            <w:u w:val="none"/>
          </w:rPr>
          <w:t>blog.netting.es</w:t>
        </w:r>
      </w:hyperlink>
      <w:r w:rsidR="0088519C" w:rsidRPr="009232A9">
        <w:rPr>
          <w:rFonts w:cstheme="minorBidi"/>
          <w:b/>
          <w:color w:val="5B9BD5" w:themeColor="accent1"/>
        </w:rPr>
        <w:t xml:space="preserve"> </w:t>
      </w:r>
      <w:r w:rsidR="0088519C">
        <w:rPr>
          <w:rFonts w:cstheme="minorBidi"/>
          <w:b/>
        </w:rPr>
        <w:tab/>
      </w:r>
      <w:r w:rsidR="0088519C">
        <w:rPr>
          <w:rFonts w:cstheme="minorBidi"/>
          <w:b/>
        </w:rPr>
        <w:tab/>
      </w:r>
      <w:r w:rsidR="0088519C">
        <w:rPr>
          <w:rFonts w:cstheme="minorBidi"/>
          <w:b/>
        </w:rPr>
        <w:tab/>
      </w:r>
      <w:r w:rsidR="0088519C">
        <w:rPr>
          <w:rFonts w:cstheme="minorBidi"/>
          <w:b/>
        </w:rPr>
        <w:tab/>
      </w:r>
      <w:r w:rsidR="0088519C">
        <w:rPr>
          <w:rFonts w:cstheme="minorBidi"/>
          <w:b/>
        </w:rPr>
        <w:tab/>
      </w:r>
      <w:r w:rsidR="0088519C">
        <w:rPr>
          <w:rFonts w:cstheme="minorBidi"/>
          <w:b/>
        </w:rPr>
        <w:tab/>
      </w:r>
      <w:r w:rsidR="008717F4" w:rsidRPr="0088519C">
        <w:rPr>
          <w:rFonts w:cstheme="minorBidi"/>
          <w:b/>
        </w:rPr>
        <w:t>Enrique Andrade - NeTTinG</w:t>
      </w:r>
      <w:bookmarkStart w:id="0" w:name="_GoBack"/>
      <w:bookmarkEnd w:id="0"/>
    </w:p>
    <w:p w:rsidR="00055CDF" w:rsidRDefault="00055CDF" w:rsidP="007C0FE1">
      <w:pPr>
        <w:rPr>
          <w:rFonts w:cstheme="minorBidi"/>
        </w:rPr>
      </w:pPr>
    </w:p>
    <w:p w:rsidR="00607696" w:rsidRDefault="00607696" w:rsidP="007C0FE1">
      <w:pPr>
        <w:rPr>
          <w:rFonts w:cstheme="minorBidi"/>
        </w:rPr>
      </w:pPr>
    </w:p>
    <w:p w:rsidR="00E06431" w:rsidRPr="00E06431" w:rsidRDefault="00E06431" w:rsidP="00E06431">
      <w:pPr>
        <w:jc w:val="right"/>
        <w:rPr>
          <w:rFonts w:cstheme="minorBidi"/>
          <w:b/>
          <w:sz w:val="58"/>
        </w:rPr>
      </w:pPr>
      <w:r w:rsidRPr="00E06431">
        <w:rPr>
          <w:rFonts w:cstheme="minorBidi"/>
          <w:b/>
          <w:sz w:val="58"/>
        </w:rPr>
        <w:t>Índice</w:t>
      </w:r>
    </w:p>
    <w:p w:rsidR="00055CDF" w:rsidRDefault="00055CDF" w:rsidP="007C0FE1">
      <w:pPr>
        <w:jc w:val="both"/>
        <w:rPr>
          <w:rFonts w:cstheme="minorBidi"/>
          <w:b/>
          <w:sz w:val="28"/>
        </w:rPr>
      </w:pPr>
    </w:p>
    <w:p w:rsidR="00185DA5" w:rsidRDefault="00185DA5" w:rsidP="007C0FE1">
      <w:pPr>
        <w:jc w:val="both"/>
        <w:rPr>
          <w:rFonts w:cstheme="minorBidi"/>
          <w:b/>
          <w:sz w:val="28"/>
        </w:rPr>
      </w:pPr>
    </w:p>
    <w:p w:rsidR="00185DA5" w:rsidRDefault="00185DA5" w:rsidP="007C0FE1">
      <w:pPr>
        <w:jc w:val="both"/>
        <w:rPr>
          <w:rFonts w:cstheme="minorBidi"/>
          <w:b/>
          <w:sz w:val="28"/>
        </w:rPr>
      </w:pPr>
    </w:p>
    <w:p w:rsidR="00055CDF" w:rsidRDefault="00055CDF" w:rsidP="007C0FE1">
      <w:pPr>
        <w:jc w:val="both"/>
        <w:rPr>
          <w:rFonts w:cstheme="minorBidi"/>
          <w:b/>
          <w:sz w:val="28"/>
        </w:rPr>
      </w:pPr>
    </w:p>
    <w:p w:rsidR="00E06431" w:rsidRPr="00634264" w:rsidRDefault="00E06431" w:rsidP="00E06431">
      <w:pPr>
        <w:jc w:val="both"/>
        <w:rPr>
          <w:rFonts w:cstheme="minorBidi"/>
          <w:sz w:val="22"/>
        </w:rPr>
      </w:pPr>
      <w:r w:rsidRPr="00634264">
        <w:rPr>
          <w:rFonts w:cstheme="minorBidi"/>
          <w:b/>
          <w:sz w:val="26"/>
        </w:rPr>
        <w:t>1.- Introducción.</w:t>
      </w:r>
    </w:p>
    <w:p w:rsidR="00E06431" w:rsidRPr="00897D43" w:rsidRDefault="00E06431" w:rsidP="002E057C">
      <w:pPr>
        <w:ind w:left="708"/>
        <w:jc w:val="both"/>
        <w:rPr>
          <w:rFonts w:cstheme="minorBidi"/>
        </w:rPr>
      </w:pPr>
      <w:r w:rsidRPr="00897D43">
        <w:rPr>
          <w:rFonts w:cstheme="minorBidi"/>
        </w:rPr>
        <w:t xml:space="preserve">El </w:t>
      </w:r>
      <w:r w:rsidR="00D90116" w:rsidRPr="00897D43">
        <w:rPr>
          <w:rFonts w:cstheme="minorBidi"/>
        </w:rPr>
        <w:t>objetivo…</w:t>
      </w:r>
      <w:r w:rsidR="00897D43" w:rsidRPr="00897D43">
        <w:rPr>
          <w:rFonts w:cstheme="minorBidi"/>
        </w:rPr>
        <w:t>………………………………………………………………</w:t>
      </w:r>
      <w:r w:rsidR="00D90116">
        <w:rPr>
          <w:rFonts w:cstheme="minorBidi"/>
        </w:rPr>
        <w:t>..</w:t>
      </w:r>
      <w:r w:rsidR="00D90116" w:rsidRPr="00897D43">
        <w:rPr>
          <w:rFonts w:cstheme="minorBidi"/>
        </w:rPr>
        <w:t>……</w:t>
      </w:r>
      <w:r w:rsidR="00897D43" w:rsidRPr="00897D43">
        <w:rPr>
          <w:rFonts w:cstheme="minorBidi"/>
        </w:rPr>
        <w:t>3</w:t>
      </w:r>
    </w:p>
    <w:p w:rsidR="002E057C" w:rsidRPr="00897D43" w:rsidRDefault="002E057C" w:rsidP="002E057C">
      <w:pPr>
        <w:ind w:left="708"/>
        <w:jc w:val="both"/>
        <w:rPr>
          <w:rFonts w:cstheme="minorBidi"/>
        </w:rPr>
      </w:pPr>
      <w:r w:rsidRPr="00897D43">
        <w:rPr>
          <w:rFonts w:cstheme="minorBidi"/>
        </w:rPr>
        <w:t>La curva de aprendizaje</w:t>
      </w:r>
      <w:r w:rsidR="00897D43" w:rsidRPr="00897D43">
        <w:rPr>
          <w:rFonts w:cstheme="minorBidi"/>
        </w:rPr>
        <w:t>………</w:t>
      </w:r>
      <w:r w:rsidR="00897D43">
        <w:rPr>
          <w:rFonts w:cstheme="minorBidi"/>
        </w:rPr>
        <w:t>…</w:t>
      </w:r>
      <w:r w:rsidR="00897D43" w:rsidRPr="00897D43">
        <w:rPr>
          <w:rFonts w:cstheme="minorBidi"/>
        </w:rPr>
        <w:t>………………………………………………..3</w:t>
      </w:r>
    </w:p>
    <w:p w:rsidR="002E057C" w:rsidRPr="00897D43" w:rsidRDefault="002E057C" w:rsidP="002E057C">
      <w:pPr>
        <w:ind w:left="708"/>
        <w:jc w:val="both"/>
        <w:rPr>
          <w:rFonts w:cstheme="minorBidi"/>
        </w:rPr>
      </w:pPr>
      <w:r w:rsidRPr="00897D43">
        <w:rPr>
          <w:rFonts w:cstheme="minorBidi"/>
        </w:rPr>
        <w:t>Lo primero es aprender a aprender</w:t>
      </w:r>
      <w:r w:rsidR="00897D43" w:rsidRPr="00897D43">
        <w:rPr>
          <w:rFonts w:cstheme="minorBidi"/>
        </w:rPr>
        <w:t>………</w:t>
      </w:r>
      <w:r w:rsidR="00897D43">
        <w:rPr>
          <w:rFonts w:cstheme="minorBidi"/>
        </w:rPr>
        <w:t>….</w:t>
      </w:r>
      <w:r w:rsidR="00897D43" w:rsidRPr="00897D43">
        <w:rPr>
          <w:rFonts w:cstheme="minorBidi"/>
        </w:rPr>
        <w:t>……………………………………</w:t>
      </w:r>
      <w:r w:rsidRPr="00897D43">
        <w:rPr>
          <w:rFonts w:cstheme="minorBidi"/>
        </w:rPr>
        <w:t>3</w:t>
      </w:r>
    </w:p>
    <w:p w:rsidR="002E057C" w:rsidRPr="00897D43" w:rsidRDefault="00897D43" w:rsidP="002E057C">
      <w:pPr>
        <w:ind w:left="708"/>
        <w:jc w:val="both"/>
        <w:rPr>
          <w:rFonts w:cstheme="minorBidi"/>
        </w:rPr>
      </w:pPr>
      <w:r w:rsidRPr="00897D43">
        <w:rPr>
          <w:rFonts w:cstheme="minorBidi"/>
        </w:rPr>
        <w:t>Requisitos……………………………………</w:t>
      </w:r>
      <w:r>
        <w:rPr>
          <w:rFonts w:cstheme="minorBidi"/>
        </w:rPr>
        <w:t>.</w:t>
      </w:r>
      <w:r w:rsidRPr="00897D43">
        <w:rPr>
          <w:rFonts w:cstheme="minorBidi"/>
        </w:rPr>
        <w:t>…………………………………..</w:t>
      </w:r>
      <w:r w:rsidR="002E057C" w:rsidRPr="00897D43">
        <w:rPr>
          <w:rFonts w:cstheme="minorBidi"/>
        </w:rPr>
        <w:t>4</w:t>
      </w:r>
    </w:p>
    <w:p w:rsidR="002E057C" w:rsidRPr="00897D43" w:rsidRDefault="002E057C" w:rsidP="002E057C">
      <w:pPr>
        <w:jc w:val="both"/>
        <w:rPr>
          <w:rFonts w:cstheme="minorBidi"/>
          <w:b/>
        </w:rPr>
      </w:pPr>
    </w:p>
    <w:p w:rsidR="002E057C" w:rsidRPr="00634264" w:rsidRDefault="002E057C" w:rsidP="002E057C">
      <w:pPr>
        <w:jc w:val="both"/>
        <w:rPr>
          <w:rFonts w:cstheme="minorBidi"/>
          <w:b/>
          <w:sz w:val="26"/>
        </w:rPr>
      </w:pPr>
      <w:r w:rsidRPr="00634264">
        <w:rPr>
          <w:rFonts w:cstheme="minorBidi"/>
          <w:b/>
          <w:sz w:val="26"/>
        </w:rPr>
        <w:t>2.- Inteligencia Artificial, Machine Learning y Reinforcement Learning.</w:t>
      </w:r>
    </w:p>
    <w:p w:rsidR="002E057C" w:rsidRPr="00274C7E" w:rsidRDefault="00274C7E" w:rsidP="00897D43">
      <w:pPr>
        <w:ind w:left="708"/>
        <w:jc w:val="both"/>
        <w:rPr>
          <w:rFonts w:cstheme="minorBidi"/>
        </w:rPr>
      </w:pPr>
      <w:r w:rsidRPr="00274C7E">
        <w:rPr>
          <w:rFonts w:cstheme="minorBidi"/>
        </w:rPr>
        <w:t>IA- Inteligencia Artificial</w:t>
      </w:r>
      <w:r>
        <w:rPr>
          <w:rFonts w:cstheme="minorBidi"/>
        </w:rPr>
        <w:t>………………………………………………………...</w:t>
      </w:r>
      <w:r w:rsidR="002E057C" w:rsidRPr="00274C7E">
        <w:rPr>
          <w:rFonts w:cstheme="minorBidi"/>
        </w:rPr>
        <w:t>5</w:t>
      </w:r>
    </w:p>
    <w:p w:rsidR="002E057C" w:rsidRPr="00274C7E" w:rsidRDefault="002E057C" w:rsidP="00897D43">
      <w:pPr>
        <w:ind w:left="708"/>
        <w:jc w:val="both"/>
        <w:rPr>
          <w:rFonts w:cstheme="minorBidi"/>
        </w:rPr>
      </w:pPr>
      <w:r w:rsidRPr="00274C7E">
        <w:rPr>
          <w:rFonts w:cstheme="minorBidi"/>
        </w:rPr>
        <w:t>ML - Machine Learning</w:t>
      </w:r>
      <w:r w:rsidR="00274C7E">
        <w:rPr>
          <w:rFonts w:cstheme="minorBidi"/>
        </w:rPr>
        <w:t>…………………………………………………………..</w:t>
      </w:r>
      <w:r w:rsidRPr="00274C7E">
        <w:rPr>
          <w:rFonts w:cstheme="minorBidi"/>
        </w:rPr>
        <w:t>5</w:t>
      </w:r>
    </w:p>
    <w:p w:rsidR="002E057C" w:rsidRPr="00274C7E" w:rsidRDefault="00274C7E" w:rsidP="00897D43">
      <w:pPr>
        <w:ind w:left="708"/>
        <w:jc w:val="both"/>
        <w:rPr>
          <w:rFonts w:cstheme="minorBidi"/>
        </w:rPr>
      </w:pPr>
      <w:r w:rsidRPr="00274C7E">
        <w:rPr>
          <w:rFonts w:cstheme="minorBidi"/>
        </w:rPr>
        <w:t>RL -  Reinforcement Learning</w:t>
      </w:r>
      <w:r>
        <w:rPr>
          <w:rFonts w:cstheme="minorBidi"/>
        </w:rPr>
        <w:t>……………………………………………………</w:t>
      </w:r>
      <w:r w:rsidR="002E057C" w:rsidRPr="00274C7E">
        <w:rPr>
          <w:rFonts w:cstheme="minorBidi"/>
        </w:rPr>
        <w:t>5</w:t>
      </w:r>
    </w:p>
    <w:p w:rsidR="002E057C" w:rsidRPr="00897D43" w:rsidRDefault="002E057C" w:rsidP="002E057C">
      <w:pPr>
        <w:jc w:val="both"/>
        <w:rPr>
          <w:rFonts w:cstheme="minorBidi"/>
          <w:b/>
        </w:rPr>
      </w:pPr>
    </w:p>
    <w:p w:rsidR="002E057C" w:rsidRPr="00634264" w:rsidRDefault="00D90116" w:rsidP="002E057C">
      <w:pPr>
        <w:jc w:val="both"/>
        <w:rPr>
          <w:rFonts w:cstheme="minorBidi"/>
          <w:b/>
          <w:sz w:val="26"/>
        </w:rPr>
      </w:pPr>
      <w:r w:rsidRPr="00634264">
        <w:rPr>
          <w:rFonts w:cstheme="minorBidi"/>
          <w:b/>
          <w:sz w:val="26"/>
        </w:rPr>
        <w:t>3.- Practica 1.</w:t>
      </w:r>
      <w:r w:rsidRPr="00634264">
        <w:rPr>
          <w:rFonts w:cstheme="minorBidi"/>
          <w:b/>
          <w:sz w:val="26"/>
        </w:rPr>
        <w:tab/>
      </w:r>
    </w:p>
    <w:p w:rsidR="002E057C" w:rsidRPr="00D90116" w:rsidRDefault="002E057C" w:rsidP="00D90116">
      <w:pPr>
        <w:ind w:left="708"/>
        <w:jc w:val="both"/>
        <w:rPr>
          <w:rFonts w:cstheme="minorBidi"/>
        </w:rPr>
      </w:pPr>
      <w:r w:rsidRPr="00D90116">
        <w:rPr>
          <w:rFonts w:cstheme="minorBidi"/>
        </w:rPr>
        <w:t xml:space="preserve">Let's Make </w:t>
      </w:r>
      <w:r w:rsidR="00D90116" w:rsidRPr="00D90116">
        <w:rPr>
          <w:rFonts w:cstheme="minorBidi"/>
        </w:rPr>
        <w:t>a Deal. Problema de Monty Hall</w:t>
      </w:r>
      <w:r w:rsidR="00D90116">
        <w:rPr>
          <w:rFonts w:cstheme="minorBidi"/>
        </w:rPr>
        <w:t>…………………………………….</w:t>
      </w:r>
      <w:r w:rsidR="00D90116" w:rsidRPr="00D90116">
        <w:rPr>
          <w:rFonts w:cstheme="minorBidi"/>
        </w:rPr>
        <w:t>.6</w:t>
      </w:r>
    </w:p>
    <w:p w:rsidR="002E057C" w:rsidRPr="00D90116" w:rsidRDefault="002E057C" w:rsidP="00D90116">
      <w:pPr>
        <w:ind w:left="708"/>
        <w:jc w:val="both"/>
        <w:rPr>
          <w:rFonts w:cstheme="minorBidi"/>
        </w:rPr>
      </w:pPr>
      <w:r w:rsidRPr="00D90116">
        <w:rPr>
          <w:rFonts w:cstheme="minorBidi"/>
        </w:rPr>
        <w:t>El</w:t>
      </w:r>
      <w:r w:rsidR="00D90116" w:rsidRPr="00D90116">
        <w:rPr>
          <w:rFonts w:cstheme="minorBidi"/>
        </w:rPr>
        <w:t xml:space="preserve"> juego de Mony Hall en Python</w:t>
      </w:r>
      <w:r w:rsidR="00D90116">
        <w:rPr>
          <w:rFonts w:cstheme="minorBidi"/>
        </w:rPr>
        <w:t>………………………………………………...</w:t>
      </w:r>
      <w:r w:rsidRPr="00D90116">
        <w:rPr>
          <w:rFonts w:cstheme="minorBidi"/>
        </w:rPr>
        <w:t>8</w:t>
      </w:r>
    </w:p>
    <w:p w:rsidR="002E057C" w:rsidRPr="00D90116" w:rsidRDefault="00D90116" w:rsidP="00D90116">
      <w:pPr>
        <w:ind w:left="708"/>
        <w:jc w:val="both"/>
        <w:rPr>
          <w:rFonts w:cstheme="minorBidi"/>
        </w:rPr>
      </w:pPr>
      <w:r w:rsidRPr="00D90116">
        <w:rPr>
          <w:rFonts w:cstheme="minorBidi"/>
        </w:rPr>
        <w:t>Crea tu primer agente</w:t>
      </w:r>
      <w:r>
        <w:rPr>
          <w:rFonts w:cstheme="minorBidi"/>
        </w:rPr>
        <w:t>…………………………………………………………...</w:t>
      </w:r>
      <w:r w:rsidRPr="00D90116">
        <w:rPr>
          <w:rFonts w:cstheme="minorBidi"/>
        </w:rPr>
        <w:t>.</w:t>
      </w:r>
      <w:r w:rsidR="002E057C" w:rsidRPr="00D90116">
        <w:rPr>
          <w:rFonts w:cstheme="minorBidi"/>
        </w:rPr>
        <w:t>11</w:t>
      </w:r>
    </w:p>
    <w:p w:rsidR="002E057C" w:rsidRPr="00D90116" w:rsidRDefault="002E057C" w:rsidP="00D90116">
      <w:pPr>
        <w:ind w:left="708"/>
        <w:jc w:val="both"/>
        <w:rPr>
          <w:rFonts w:cstheme="minorBidi"/>
        </w:rPr>
      </w:pPr>
      <w:r w:rsidRPr="00D90116">
        <w:rPr>
          <w:rFonts w:cstheme="minorBidi"/>
        </w:rPr>
        <w:t>Agente p</w:t>
      </w:r>
      <w:r w:rsidR="00D90116" w:rsidRPr="00D90116">
        <w:rPr>
          <w:rFonts w:cstheme="minorBidi"/>
        </w:rPr>
        <w:t>ara el problema de Monty Hall</w:t>
      </w:r>
      <w:r w:rsidR="00D90116">
        <w:rPr>
          <w:rFonts w:cstheme="minorBidi"/>
        </w:rPr>
        <w:t>………………………………………...</w:t>
      </w:r>
      <w:r w:rsidRPr="00D90116">
        <w:rPr>
          <w:rFonts w:cstheme="minorBidi"/>
        </w:rPr>
        <w:t>13</w:t>
      </w:r>
    </w:p>
    <w:p w:rsidR="002E057C" w:rsidRPr="00D90116" w:rsidRDefault="002E057C" w:rsidP="00D90116">
      <w:pPr>
        <w:ind w:left="708"/>
        <w:jc w:val="both"/>
        <w:rPr>
          <w:rFonts w:cstheme="minorBidi"/>
        </w:rPr>
      </w:pPr>
      <w:r w:rsidRPr="00D90116">
        <w:rPr>
          <w:rFonts w:cstheme="minorBidi"/>
        </w:rPr>
        <w:t xml:space="preserve">La </w:t>
      </w:r>
      <w:r w:rsidR="00D90116" w:rsidRPr="00D90116">
        <w:rPr>
          <w:rFonts w:cstheme="minorBidi"/>
        </w:rPr>
        <w:t>estadística</w:t>
      </w:r>
      <w:r w:rsidRPr="00D90116">
        <w:rPr>
          <w:rFonts w:cstheme="minorBidi"/>
        </w:rPr>
        <w:t xml:space="preserve"> en el problema de Monty </w:t>
      </w:r>
      <w:r w:rsidR="00D90116" w:rsidRPr="00D90116">
        <w:rPr>
          <w:rFonts w:cstheme="minorBidi"/>
        </w:rPr>
        <w:t>Hall</w:t>
      </w:r>
      <w:r w:rsidR="00D90116">
        <w:rPr>
          <w:rFonts w:cstheme="minorBidi"/>
        </w:rPr>
        <w:t>…………………………………...</w:t>
      </w:r>
      <w:r w:rsidR="00D90116" w:rsidRPr="00D90116">
        <w:rPr>
          <w:rFonts w:cstheme="minorBidi"/>
        </w:rPr>
        <w:t>.</w:t>
      </w:r>
      <w:r w:rsidRPr="00D90116">
        <w:rPr>
          <w:rFonts w:cstheme="minorBidi"/>
        </w:rPr>
        <w:t>22</w:t>
      </w:r>
    </w:p>
    <w:p w:rsidR="002E057C" w:rsidRPr="00D90116" w:rsidRDefault="00D90116" w:rsidP="00D90116">
      <w:pPr>
        <w:ind w:left="708"/>
        <w:jc w:val="both"/>
        <w:rPr>
          <w:rFonts w:cstheme="minorBidi"/>
        </w:rPr>
      </w:pPr>
      <w:r w:rsidRPr="00D90116">
        <w:rPr>
          <w:rFonts w:cstheme="minorBidi"/>
        </w:rPr>
        <w:t>PoC - Cambiando las reglas</w:t>
      </w:r>
      <w:r>
        <w:rPr>
          <w:rFonts w:cstheme="minorBidi"/>
        </w:rPr>
        <w:t>……………………………………………………..</w:t>
      </w:r>
      <w:r w:rsidR="002E057C" w:rsidRPr="00D90116">
        <w:rPr>
          <w:rFonts w:cstheme="minorBidi"/>
        </w:rPr>
        <w:t>26</w:t>
      </w:r>
    </w:p>
    <w:p w:rsidR="002E057C" w:rsidRPr="00D90116" w:rsidRDefault="00D90116" w:rsidP="00D90116">
      <w:pPr>
        <w:ind w:left="708"/>
        <w:jc w:val="both"/>
        <w:rPr>
          <w:rFonts w:cstheme="minorBidi"/>
        </w:rPr>
      </w:pPr>
      <w:r w:rsidRPr="00D90116">
        <w:rPr>
          <w:rFonts w:cstheme="minorBidi"/>
        </w:rPr>
        <w:t>PoC - Números calientes</w:t>
      </w:r>
      <w:r>
        <w:rPr>
          <w:rFonts w:cstheme="minorBidi"/>
        </w:rPr>
        <w:t>………………………………………………………..</w:t>
      </w:r>
      <w:r w:rsidR="002E057C" w:rsidRPr="00D90116">
        <w:rPr>
          <w:rFonts w:cstheme="minorBidi"/>
        </w:rPr>
        <w:t>28</w:t>
      </w:r>
    </w:p>
    <w:p w:rsidR="002E057C" w:rsidRPr="00D90116" w:rsidRDefault="00D90116" w:rsidP="00D90116">
      <w:pPr>
        <w:ind w:left="708"/>
        <w:jc w:val="both"/>
        <w:rPr>
          <w:rFonts w:cstheme="minorBidi"/>
        </w:rPr>
      </w:pPr>
      <w:r w:rsidRPr="00D90116">
        <w:rPr>
          <w:rFonts w:cstheme="minorBidi"/>
        </w:rPr>
        <w:t>No es todo oro lo que reluce</w:t>
      </w:r>
      <w:r>
        <w:rPr>
          <w:rFonts w:cstheme="minorBidi"/>
        </w:rPr>
        <w:t>……………………………………………………..</w:t>
      </w:r>
      <w:r w:rsidR="002E057C" w:rsidRPr="00D90116">
        <w:rPr>
          <w:rFonts w:cstheme="minorBidi"/>
        </w:rPr>
        <w:t>29</w:t>
      </w:r>
    </w:p>
    <w:p w:rsidR="002E057C" w:rsidRPr="00D90116" w:rsidRDefault="002E057C" w:rsidP="00D90116">
      <w:pPr>
        <w:ind w:left="708"/>
        <w:jc w:val="both"/>
        <w:rPr>
          <w:rFonts w:cstheme="minorBidi"/>
        </w:rPr>
      </w:pPr>
      <w:r w:rsidRPr="00D90116">
        <w:rPr>
          <w:rFonts w:cstheme="minorBidi"/>
        </w:rPr>
        <w:t>Po</w:t>
      </w:r>
      <w:r w:rsidR="00D90116" w:rsidRPr="00D90116">
        <w:rPr>
          <w:rFonts w:cstheme="minorBidi"/>
        </w:rPr>
        <w:t>C – La venganza de Monty Hall</w:t>
      </w:r>
      <w:r w:rsidR="00D90116">
        <w:rPr>
          <w:rFonts w:cstheme="minorBidi"/>
        </w:rPr>
        <w:t>……………………………………………...</w:t>
      </w:r>
      <w:r w:rsidRPr="00D90116">
        <w:rPr>
          <w:rFonts w:cstheme="minorBidi"/>
        </w:rPr>
        <w:t>31</w:t>
      </w:r>
    </w:p>
    <w:p w:rsidR="002E057C" w:rsidRPr="00D90116" w:rsidRDefault="002E057C" w:rsidP="00D90116">
      <w:pPr>
        <w:ind w:left="708"/>
        <w:jc w:val="both"/>
        <w:rPr>
          <w:rFonts w:cstheme="minorBidi"/>
        </w:rPr>
      </w:pPr>
      <w:r w:rsidRPr="00D90116">
        <w:rPr>
          <w:rFonts w:cstheme="minorBidi"/>
        </w:rPr>
        <w:t>PoC – (No) T</w:t>
      </w:r>
      <w:r w:rsidR="00D90116" w:rsidRPr="00D90116">
        <w:rPr>
          <w:rFonts w:cstheme="minorBidi"/>
        </w:rPr>
        <w:t>odos los caminos llevan a Roma</w:t>
      </w:r>
      <w:r w:rsidR="00D90116">
        <w:rPr>
          <w:rFonts w:cstheme="minorBidi"/>
        </w:rPr>
        <w:t>…………………………………..</w:t>
      </w:r>
      <w:r w:rsidRPr="00D90116">
        <w:rPr>
          <w:rFonts w:cstheme="minorBidi"/>
        </w:rPr>
        <w:t>32</w:t>
      </w:r>
    </w:p>
    <w:p w:rsidR="002E057C" w:rsidRPr="00897D43" w:rsidRDefault="002E057C" w:rsidP="002E057C">
      <w:pPr>
        <w:jc w:val="both"/>
        <w:rPr>
          <w:rFonts w:cstheme="minorBidi"/>
          <w:b/>
        </w:rPr>
      </w:pPr>
    </w:p>
    <w:p w:rsidR="002E057C" w:rsidRPr="00634264" w:rsidRDefault="002E057C" w:rsidP="002E057C">
      <w:pPr>
        <w:jc w:val="both"/>
        <w:rPr>
          <w:rFonts w:cstheme="minorBidi"/>
          <w:b/>
          <w:sz w:val="26"/>
        </w:rPr>
      </w:pPr>
      <w:r w:rsidRPr="00634264">
        <w:rPr>
          <w:rFonts w:cstheme="minorBidi"/>
          <w:b/>
          <w:sz w:val="26"/>
        </w:rPr>
        <w:t>4.- Soluciones.</w:t>
      </w:r>
    </w:p>
    <w:p w:rsidR="002E057C" w:rsidRPr="00D90116" w:rsidRDefault="00CD388C" w:rsidP="00D90116">
      <w:pPr>
        <w:ind w:firstLine="708"/>
        <w:jc w:val="both"/>
        <w:rPr>
          <w:rFonts w:cstheme="minorBidi"/>
        </w:rPr>
      </w:pPr>
      <w:r>
        <w:rPr>
          <w:rFonts w:cstheme="minorBidi"/>
        </w:rPr>
        <w:t>Posibles soluciones……………………………………………………………..</w:t>
      </w:r>
      <w:r w:rsidR="002E057C" w:rsidRPr="00D90116">
        <w:rPr>
          <w:rFonts w:cstheme="minorBidi"/>
        </w:rPr>
        <w:t>33</w:t>
      </w:r>
    </w:p>
    <w:p w:rsidR="002E057C" w:rsidRPr="00897D43" w:rsidRDefault="002E057C" w:rsidP="002E057C">
      <w:pPr>
        <w:jc w:val="both"/>
        <w:rPr>
          <w:rFonts w:cstheme="minorBidi"/>
          <w:b/>
        </w:rPr>
      </w:pPr>
    </w:p>
    <w:p w:rsidR="002E057C" w:rsidRPr="00634264" w:rsidRDefault="002E057C" w:rsidP="002E057C">
      <w:pPr>
        <w:jc w:val="both"/>
        <w:rPr>
          <w:rFonts w:cstheme="minorBidi"/>
          <w:b/>
          <w:sz w:val="26"/>
        </w:rPr>
      </w:pPr>
      <w:r w:rsidRPr="00634264">
        <w:rPr>
          <w:rFonts w:cstheme="minorBidi"/>
          <w:b/>
          <w:sz w:val="26"/>
        </w:rPr>
        <w:t>5.- Conclusiones.</w:t>
      </w:r>
    </w:p>
    <w:p w:rsidR="002E057C" w:rsidRPr="00D90116" w:rsidRDefault="002E057C" w:rsidP="00D90116">
      <w:pPr>
        <w:ind w:firstLine="708"/>
        <w:jc w:val="both"/>
        <w:rPr>
          <w:rFonts w:cstheme="minorBidi"/>
        </w:rPr>
      </w:pPr>
      <w:r w:rsidRPr="00D90116">
        <w:rPr>
          <w:rFonts w:cstheme="minorBidi"/>
        </w:rPr>
        <w:t>Co</w:t>
      </w:r>
      <w:r w:rsidR="00D90116">
        <w:rPr>
          <w:rFonts w:cstheme="minorBidi"/>
        </w:rPr>
        <w:t>nclusiones finales……………………………………………………………</w:t>
      </w:r>
      <w:r w:rsidRPr="00D90116">
        <w:rPr>
          <w:rFonts w:cstheme="minorBidi"/>
        </w:rPr>
        <w:t>36</w:t>
      </w:r>
    </w:p>
    <w:p w:rsidR="00055CDF" w:rsidRDefault="00055CDF" w:rsidP="007C0FE1">
      <w:pPr>
        <w:jc w:val="both"/>
        <w:rPr>
          <w:rFonts w:cstheme="minorBidi"/>
          <w:b/>
          <w:sz w:val="28"/>
        </w:rPr>
      </w:pPr>
    </w:p>
    <w:p w:rsidR="00055CDF" w:rsidRDefault="00055CDF" w:rsidP="007C0FE1">
      <w:pPr>
        <w:jc w:val="both"/>
        <w:rPr>
          <w:rFonts w:cstheme="minorBidi"/>
          <w:b/>
          <w:sz w:val="28"/>
        </w:rPr>
      </w:pPr>
    </w:p>
    <w:p w:rsidR="00055CDF" w:rsidRDefault="00055CDF" w:rsidP="007C0FE1">
      <w:pPr>
        <w:jc w:val="both"/>
        <w:rPr>
          <w:rFonts w:cstheme="minorBidi"/>
          <w:b/>
          <w:sz w:val="28"/>
        </w:rPr>
      </w:pPr>
    </w:p>
    <w:p w:rsidR="00055CDF" w:rsidRDefault="00055CDF" w:rsidP="007C0FE1">
      <w:pPr>
        <w:jc w:val="both"/>
        <w:rPr>
          <w:rFonts w:cstheme="minorBidi"/>
          <w:b/>
          <w:sz w:val="28"/>
        </w:rPr>
      </w:pPr>
    </w:p>
    <w:p w:rsidR="00055CDF" w:rsidRDefault="00055CDF" w:rsidP="007C0FE1">
      <w:pPr>
        <w:jc w:val="both"/>
        <w:rPr>
          <w:rFonts w:cstheme="minorBidi"/>
          <w:b/>
          <w:sz w:val="28"/>
        </w:rPr>
      </w:pPr>
    </w:p>
    <w:p w:rsidR="00055CDF" w:rsidRDefault="00055CDF" w:rsidP="007C0FE1">
      <w:pPr>
        <w:jc w:val="both"/>
        <w:rPr>
          <w:rFonts w:cstheme="minorBidi"/>
          <w:b/>
          <w:sz w:val="28"/>
        </w:rPr>
      </w:pPr>
    </w:p>
    <w:p w:rsidR="00055CDF" w:rsidRDefault="00055CDF" w:rsidP="007C0FE1">
      <w:pPr>
        <w:jc w:val="both"/>
        <w:rPr>
          <w:rFonts w:cstheme="minorBidi"/>
          <w:b/>
          <w:sz w:val="28"/>
        </w:rPr>
      </w:pPr>
    </w:p>
    <w:p w:rsidR="00634264" w:rsidRDefault="00634264" w:rsidP="007C0FE1">
      <w:pPr>
        <w:jc w:val="both"/>
        <w:rPr>
          <w:rFonts w:cstheme="minorBidi"/>
          <w:b/>
          <w:sz w:val="28"/>
        </w:rPr>
      </w:pPr>
    </w:p>
    <w:p w:rsidR="00997FC0" w:rsidRDefault="00997FC0" w:rsidP="007C0FE1">
      <w:pPr>
        <w:jc w:val="both"/>
        <w:rPr>
          <w:rFonts w:cstheme="minorBidi"/>
          <w:b/>
          <w:sz w:val="28"/>
        </w:rPr>
      </w:pPr>
    </w:p>
    <w:p w:rsidR="00185DA5" w:rsidRDefault="00185DA5" w:rsidP="007C0FE1">
      <w:pPr>
        <w:jc w:val="both"/>
        <w:rPr>
          <w:rFonts w:cstheme="minorBidi"/>
          <w:b/>
          <w:sz w:val="28"/>
        </w:rPr>
      </w:pPr>
    </w:p>
    <w:p w:rsidR="00607696" w:rsidRDefault="00607696" w:rsidP="007C0FE1">
      <w:pPr>
        <w:jc w:val="both"/>
        <w:rPr>
          <w:rFonts w:cstheme="minorBidi"/>
          <w:b/>
          <w:sz w:val="28"/>
        </w:rPr>
      </w:pPr>
    </w:p>
    <w:p w:rsidR="007C0FE1" w:rsidRDefault="007C0FE1" w:rsidP="007C0FE1">
      <w:pPr>
        <w:jc w:val="both"/>
        <w:rPr>
          <w:rFonts w:cstheme="minorBidi"/>
        </w:rPr>
      </w:pPr>
      <w:r>
        <w:rPr>
          <w:rFonts w:cstheme="minorBidi"/>
          <w:b/>
          <w:sz w:val="28"/>
        </w:rPr>
        <w:lastRenderedPageBreak/>
        <w:t>1.- Introducción.</w:t>
      </w:r>
    </w:p>
    <w:p w:rsidR="007C0FE1" w:rsidRDefault="007C0FE1" w:rsidP="007C0FE1">
      <w:pPr>
        <w:jc w:val="both"/>
        <w:rPr>
          <w:rFonts w:cstheme="minorBidi"/>
        </w:rPr>
      </w:pPr>
      <w:r>
        <w:rPr>
          <w:rFonts w:cstheme="minorBidi"/>
          <w:b/>
        </w:rPr>
        <w:t>El objetivo.</w:t>
      </w:r>
    </w:p>
    <w:p w:rsidR="007C0FE1" w:rsidRDefault="007C0FE1" w:rsidP="007C0FE1">
      <w:pPr>
        <w:jc w:val="both"/>
        <w:rPr>
          <w:rFonts w:cstheme="minorBidi"/>
        </w:rPr>
      </w:pPr>
      <w:r>
        <w:rPr>
          <w:rFonts w:cstheme="minorBidi"/>
        </w:rPr>
        <w:t xml:space="preserve">Este primer capítulo no busca introducir al lector definitivamente en el </w:t>
      </w:r>
      <w:r>
        <w:rPr>
          <w:rFonts w:cstheme="minorBidi"/>
          <w:b/>
        </w:rPr>
        <w:t>Machine Learning</w:t>
      </w:r>
      <w:r>
        <w:rPr>
          <w:rFonts w:cstheme="minorBidi"/>
        </w:rPr>
        <w:t xml:space="preserve"> (aprendizaje automático) a través del </w:t>
      </w:r>
      <w:bookmarkStart w:id="1" w:name="Reinforcement-Learning"/>
      <w:bookmarkEnd w:id="1"/>
      <w:r>
        <w:rPr>
          <w:rFonts w:cstheme="minorBidi"/>
          <w:b/>
        </w:rPr>
        <w:t>Reinforcement Learning</w:t>
      </w:r>
      <w:r>
        <w:rPr>
          <w:rFonts w:cstheme="minorBidi"/>
        </w:rPr>
        <w:t xml:space="preserve"> (Aprendizaje por refuerzo), eso vendrá después. Este primer capítulo pretende fomentar la curiosidad necesaria para adentrarse en el apasionante mundo del </w:t>
      </w:r>
      <w:r>
        <w:rPr>
          <w:rFonts w:cstheme="minorBidi"/>
          <w:b/>
        </w:rPr>
        <w:t>Reinforcement Learning</w:t>
      </w:r>
      <w:r>
        <w:rPr>
          <w:rFonts w:cstheme="minorBidi"/>
        </w:rPr>
        <w:t>, por lo que dejaremos a un lado gran parte de la teoría, la matemática y la estadística para centrarnos únicamente en ejemplos prácticos a través de pruebas de concepto y así poder experimentar con ellos, sacar conclusiones y aprender de los problemas que irán apareciendo.</w:t>
      </w: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r>
        <w:rPr>
          <w:rFonts w:cstheme="minorBidi"/>
          <w:b/>
        </w:rPr>
        <w:t>La curva de aprendizaje.</w:t>
      </w:r>
    </w:p>
    <w:p w:rsidR="007C0FE1" w:rsidRDefault="007C0FE1" w:rsidP="007C0FE1">
      <w:pPr>
        <w:jc w:val="both"/>
        <w:rPr>
          <w:rFonts w:cstheme="minorBidi"/>
        </w:rPr>
      </w:pPr>
      <w:r>
        <w:rPr>
          <w:rFonts w:cstheme="minorBidi"/>
          <w:i/>
        </w:rPr>
        <w:t xml:space="preserve">¿Cuál es el motivo de empezar así? </w:t>
      </w:r>
      <w:r>
        <w:rPr>
          <w:rFonts w:cstheme="minorBidi"/>
        </w:rPr>
        <w:t xml:space="preserve">En mi experiencia personal, cuando decidí adentrarme en estos menesteres me topé con una gran cantidad de información que explicaba el </w:t>
      </w:r>
      <w:r>
        <w:rPr>
          <w:rFonts w:cstheme="minorBidi"/>
          <w:b/>
        </w:rPr>
        <w:t xml:space="preserve">Reinforcement Learning </w:t>
      </w:r>
      <w:r>
        <w:rPr>
          <w:rFonts w:cstheme="minorBidi"/>
        </w:rPr>
        <w:t>(RL) desde un enfoque muy teórico a través de la lógica, las matemáticas y la estadística con un lenguaje muy técnico y donde se asumían muchos conceptos importantes. Los ejemplos prácticos y las pruebas de concepto brillaban por su ausencia. A mayores, muchos de estos textos están enfocados hacia algo muy concreto dentro del RL.</w:t>
      </w:r>
    </w:p>
    <w:p w:rsidR="007C0FE1" w:rsidRDefault="007C0FE1" w:rsidP="007C0FE1">
      <w:pPr>
        <w:jc w:val="both"/>
        <w:rPr>
          <w:rFonts w:cstheme="minorBidi"/>
          <w:i/>
        </w:rPr>
      </w:pPr>
    </w:p>
    <w:p w:rsidR="007C0FE1" w:rsidRDefault="007C0FE1" w:rsidP="007C0FE1">
      <w:pPr>
        <w:jc w:val="both"/>
        <w:rPr>
          <w:rFonts w:cstheme="minorBidi"/>
        </w:rPr>
      </w:pPr>
      <w:r>
        <w:rPr>
          <w:rFonts w:cstheme="minorBidi"/>
        </w:rPr>
        <w:t>Después de recolectar diferentes fuentes de conocimiento lo más importante parecía ser clasificar toda la información y buscar un punto de partida por el que comenzar. Me resulto bastante complicado encontrar ese punto de partida.</w:t>
      </w:r>
    </w:p>
    <w:p w:rsidR="007C0FE1" w:rsidRDefault="007C0FE1" w:rsidP="007C0FE1">
      <w:pPr>
        <w:jc w:val="both"/>
        <w:rPr>
          <w:rFonts w:cstheme="minorBidi"/>
          <w:i/>
        </w:rPr>
      </w:pPr>
    </w:p>
    <w:p w:rsidR="007C0FE1" w:rsidRDefault="007C0FE1" w:rsidP="007C0FE1">
      <w:pPr>
        <w:jc w:val="both"/>
        <w:rPr>
          <w:rFonts w:cstheme="minorBidi"/>
        </w:rPr>
      </w:pPr>
      <w:r>
        <w:rPr>
          <w:rFonts w:cstheme="minorBidi"/>
        </w:rPr>
        <w:t>Soy un gran defensor de que el mejor sistema de aprendizaje es el que combina la teoría con ejemplos prácticos. Considero que es una fuente de realimentación constante en ambos sentidos.</w:t>
      </w:r>
    </w:p>
    <w:p w:rsidR="007C0FE1" w:rsidRDefault="007C0FE1" w:rsidP="007C0FE1">
      <w:pPr>
        <w:jc w:val="both"/>
        <w:rPr>
          <w:rFonts w:cstheme="minorBidi"/>
          <w:i/>
        </w:rPr>
      </w:pPr>
    </w:p>
    <w:p w:rsidR="007C0FE1" w:rsidRDefault="007C0FE1" w:rsidP="007C0FE1">
      <w:pPr>
        <w:jc w:val="both"/>
        <w:rPr>
          <w:rFonts w:cstheme="minorBidi"/>
        </w:rPr>
      </w:pPr>
      <w:r>
        <w:rPr>
          <w:rFonts w:cstheme="minorBidi"/>
        </w:rPr>
        <w:t xml:space="preserve">Cuando eres autodidacta lo primero que debes de hacer es </w:t>
      </w:r>
      <w:r>
        <w:rPr>
          <w:rFonts w:cstheme="minorBidi"/>
          <w:i/>
        </w:rPr>
        <w:t>aprender a aprender</w:t>
      </w:r>
      <w:r>
        <w:rPr>
          <w:rFonts w:cstheme="minorBidi"/>
        </w:rPr>
        <w:t xml:space="preserve">. Siguiendo este consejo, intenté llevar a la práctica, al mundo real, los pocos conocimientos que había absorbido mediante </w:t>
      </w:r>
      <w:r>
        <w:rPr>
          <w:rFonts w:cstheme="minorBidi"/>
          <w:i/>
        </w:rPr>
        <w:t>papers</w:t>
      </w:r>
      <w:r>
        <w:rPr>
          <w:rFonts w:cstheme="minorBidi"/>
        </w:rPr>
        <w:t>, libros y videos… ¡y la cosa mejoró!</w:t>
      </w:r>
    </w:p>
    <w:p w:rsidR="007C0FE1" w:rsidRDefault="007C0FE1" w:rsidP="007C0FE1">
      <w:pPr>
        <w:jc w:val="both"/>
        <w:rPr>
          <w:rFonts w:cstheme="minorBidi"/>
          <w:i/>
        </w:rPr>
      </w:pPr>
    </w:p>
    <w:p w:rsidR="007C0FE1" w:rsidRDefault="007C0FE1" w:rsidP="007C0FE1">
      <w:pPr>
        <w:jc w:val="both"/>
        <w:rPr>
          <w:rFonts w:cstheme="minorBidi"/>
        </w:rPr>
      </w:pPr>
    </w:p>
    <w:p w:rsidR="007C0FE1" w:rsidRDefault="007C0FE1" w:rsidP="007C0FE1">
      <w:pPr>
        <w:jc w:val="both"/>
        <w:rPr>
          <w:rFonts w:cstheme="minorBidi"/>
        </w:rPr>
      </w:pPr>
      <w:r>
        <w:rPr>
          <w:rFonts w:cstheme="minorBidi"/>
          <w:b/>
        </w:rPr>
        <w:t>Lo primero es aprender a aprender.</w:t>
      </w:r>
    </w:p>
    <w:p w:rsidR="007C0FE1" w:rsidRDefault="007C0FE1" w:rsidP="007C0FE1">
      <w:pPr>
        <w:jc w:val="both"/>
        <w:rPr>
          <w:rFonts w:cstheme="minorBidi"/>
        </w:rPr>
      </w:pPr>
      <w:r>
        <w:rPr>
          <w:rFonts w:cstheme="minorBidi"/>
        </w:rPr>
        <w:t>La programación es en sí un sistema de aprendizaje muy bueno y muy gratificante. Te obliga a enfrentarte a problemas, pensar, buscar soluciones y desarrollar nuevas ideas. Por lo que al final, sin darte cuenta, adquieres unos conceptos muy importantes que más tarde, cuando se estudian en la teoría, como por arte de magia, aparecen, se relacionan y cobran sentido.</w:t>
      </w:r>
    </w:p>
    <w:p w:rsidR="007C0FE1" w:rsidRDefault="007C0FE1" w:rsidP="007C0FE1">
      <w:pPr>
        <w:rPr>
          <w:rFonts w:cstheme="minorBidi"/>
        </w:rPr>
      </w:pPr>
    </w:p>
    <w:p w:rsidR="007C0FE1" w:rsidRDefault="007C0FE1" w:rsidP="007C0FE1">
      <w:pPr>
        <w:jc w:val="both"/>
        <w:rPr>
          <w:rFonts w:cstheme="minorBidi"/>
        </w:rPr>
      </w:pPr>
      <w:r>
        <w:rPr>
          <w:rFonts w:cstheme="minorBidi"/>
        </w:rPr>
        <w:t xml:space="preserve">Por lo que contestando a la pregunta anterior; simplemente porque considero que el aprendizaje resulta más sencillo y aumenta el interés. </w:t>
      </w:r>
    </w:p>
    <w:p w:rsidR="007C0FE1" w:rsidRDefault="007C0FE1" w:rsidP="007C0FE1">
      <w:pPr>
        <w:jc w:val="both"/>
        <w:rPr>
          <w:rFonts w:cstheme="minorBidi"/>
        </w:rPr>
      </w:pPr>
    </w:p>
    <w:p w:rsidR="007C0FE1" w:rsidRDefault="007C0FE1" w:rsidP="007C0FE1">
      <w:pPr>
        <w:jc w:val="both"/>
        <w:rPr>
          <w:rFonts w:cstheme="minorBidi"/>
        </w:rPr>
      </w:pPr>
      <w:r>
        <w:rPr>
          <w:rFonts w:cstheme="minorBidi"/>
        </w:rPr>
        <w:t>Al empezamos por un enfoque práctico irán apareciendo problemas que luego en la teoría cobrarán sentido y, por extensión, serán más sencillos de asimilar.</w:t>
      </w:r>
    </w:p>
    <w:p w:rsidR="00E745FD" w:rsidRDefault="00E745FD" w:rsidP="007C0FE1">
      <w:pPr>
        <w:jc w:val="both"/>
        <w:rPr>
          <w:rFonts w:cstheme="minorBidi"/>
        </w:rPr>
      </w:pPr>
    </w:p>
    <w:p w:rsidR="00E745FD" w:rsidRDefault="00E745FD" w:rsidP="007C0FE1">
      <w:pPr>
        <w:jc w:val="both"/>
        <w:rPr>
          <w:rFonts w:cstheme="minorBidi"/>
        </w:rPr>
      </w:pPr>
    </w:p>
    <w:p w:rsidR="00E06431" w:rsidRDefault="00E06431" w:rsidP="007C0FE1">
      <w:pPr>
        <w:jc w:val="both"/>
        <w:rPr>
          <w:rFonts w:cstheme="minorBidi"/>
          <w:b/>
        </w:rPr>
      </w:pPr>
    </w:p>
    <w:p w:rsidR="00E06431" w:rsidRDefault="00E06431" w:rsidP="007C0FE1">
      <w:pPr>
        <w:jc w:val="both"/>
        <w:rPr>
          <w:rFonts w:cstheme="minorBidi"/>
          <w:b/>
        </w:rPr>
      </w:pPr>
    </w:p>
    <w:p w:rsidR="007C0FE1" w:rsidRDefault="007C0FE1" w:rsidP="007C0FE1">
      <w:pPr>
        <w:jc w:val="both"/>
        <w:rPr>
          <w:rFonts w:cstheme="minorBidi"/>
        </w:rPr>
      </w:pPr>
      <w:r>
        <w:rPr>
          <w:rFonts w:cstheme="minorBidi"/>
          <w:b/>
        </w:rPr>
        <w:lastRenderedPageBreak/>
        <w:t>Requisitos.</w:t>
      </w:r>
    </w:p>
    <w:p w:rsidR="007C0FE1" w:rsidRDefault="007C0FE1" w:rsidP="007C0FE1">
      <w:pPr>
        <w:jc w:val="both"/>
        <w:rPr>
          <w:rFonts w:cstheme="minorBidi"/>
        </w:rPr>
      </w:pPr>
      <w:r>
        <w:rPr>
          <w:rFonts w:cstheme="minorBidi"/>
        </w:rPr>
        <w:t>Para poder seguir esta introducción se recomienda al lector:</w:t>
      </w:r>
    </w:p>
    <w:p w:rsidR="007C0FE1" w:rsidRDefault="007C0FE1" w:rsidP="007C0FE1">
      <w:pPr>
        <w:jc w:val="both"/>
        <w:rPr>
          <w:rFonts w:cstheme="minorBidi"/>
        </w:rPr>
      </w:pPr>
    </w:p>
    <w:p w:rsidR="007C0FE1" w:rsidRDefault="007C0FE1" w:rsidP="007C0FE1">
      <w:pPr>
        <w:numPr>
          <w:ilvl w:val="0"/>
          <w:numId w:val="1"/>
        </w:numPr>
        <w:jc w:val="both"/>
        <w:rPr>
          <w:rFonts w:cstheme="minorBidi"/>
        </w:rPr>
      </w:pPr>
      <w:r>
        <w:rPr>
          <w:rFonts w:cstheme="minorBidi"/>
        </w:rPr>
        <w:t xml:space="preserve">Disponer de unos conocimientos previos sobre programación. En los ejemplos se utiliza el lenguaje Python. Python es un lenguaje de programación muy intuitivo y sencillo, con una curva de aprendizaje muy pequeña. Por lo que, si el lector desconoce este lenguaje, pero está familiarizado con los </w:t>
      </w:r>
      <w:r>
        <w:rPr>
          <w:rFonts w:cstheme="minorBidi"/>
          <w:i/>
        </w:rPr>
        <w:t>paradigmas de la programación</w:t>
      </w:r>
      <w:r>
        <w:rPr>
          <w:rFonts w:cstheme="minorBidi"/>
        </w:rPr>
        <w:t xml:space="preserve"> no va a ser un inconveniente.</w:t>
      </w:r>
    </w:p>
    <w:p w:rsidR="007C0FE1" w:rsidRDefault="007C0FE1" w:rsidP="007C0FE1">
      <w:pPr>
        <w:ind w:left="720"/>
        <w:jc w:val="both"/>
        <w:rPr>
          <w:rFonts w:cstheme="minorBidi"/>
        </w:rPr>
      </w:pPr>
    </w:p>
    <w:p w:rsidR="007C0FE1" w:rsidRDefault="007C0FE1" w:rsidP="007C0FE1">
      <w:pPr>
        <w:numPr>
          <w:ilvl w:val="0"/>
          <w:numId w:val="1"/>
        </w:numPr>
        <w:jc w:val="both"/>
        <w:rPr>
          <w:rFonts w:cstheme="minorBidi"/>
        </w:rPr>
      </w:pPr>
      <w:r>
        <w:rPr>
          <w:rFonts w:cstheme="minorBidi"/>
        </w:rPr>
        <w:t>Disponer de un entorno de desarrollo para python para poder probar cada uno de los ejemplos mencionados.</w:t>
      </w:r>
    </w:p>
    <w:p w:rsidR="007C0FE1" w:rsidRDefault="007C0FE1" w:rsidP="007C0FE1">
      <w:pPr>
        <w:ind w:left="720"/>
        <w:jc w:val="both"/>
        <w:rPr>
          <w:rFonts w:cstheme="minorBidi"/>
        </w:rPr>
      </w:pPr>
    </w:p>
    <w:p w:rsidR="007C0FE1" w:rsidRDefault="007C0FE1" w:rsidP="007C0FE1">
      <w:pPr>
        <w:numPr>
          <w:ilvl w:val="0"/>
          <w:numId w:val="1"/>
        </w:numPr>
        <w:jc w:val="both"/>
        <w:rPr>
          <w:rFonts w:cstheme="minorBidi"/>
        </w:rPr>
      </w:pPr>
      <w:r>
        <w:rPr>
          <w:rFonts w:cstheme="minorBidi"/>
        </w:rPr>
        <w:t>Interés y curiosidad. Esto sobretodo. Aunque si estás aquí seguramente sea por eso…</w:t>
      </w: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E06431" w:rsidRDefault="00E06431" w:rsidP="007C0FE1">
      <w:pPr>
        <w:jc w:val="both"/>
        <w:rPr>
          <w:rFonts w:cstheme="minorBidi"/>
        </w:rPr>
      </w:pPr>
    </w:p>
    <w:p w:rsidR="007C0FE1" w:rsidRDefault="007C0FE1" w:rsidP="007C0FE1">
      <w:pPr>
        <w:jc w:val="both"/>
        <w:rPr>
          <w:rFonts w:cstheme="minorBidi"/>
        </w:rPr>
      </w:pPr>
      <w:r>
        <w:rPr>
          <w:rFonts w:cstheme="minorBidi"/>
          <w:b/>
          <w:sz w:val="28"/>
        </w:rPr>
        <w:lastRenderedPageBreak/>
        <w:t>2.- Inteligencia Artificial, Machine Learning y Reinforcement Learning.</w:t>
      </w:r>
    </w:p>
    <w:p w:rsidR="007C0FE1" w:rsidRDefault="007C0FE1" w:rsidP="007C0FE1">
      <w:pPr>
        <w:jc w:val="both"/>
        <w:rPr>
          <w:rFonts w:cstheme="minorBidi"/>
        </w:rPr>
      </w:pPr>
      <w:r>
        <w:rPr>
          <w:rFonts w:cstheme="minorBidi"/>
          <w:b/>
        </w:rPr>
        <w:t>IA- Inteligencia Artificial.</w:t>
      </w:r>
    </w:p>
    <w:p w:rsidR="007C0FE1" w:rsidRDefault="007C0FE1" w:rsidP="007C0FE1">
      <w:pPr>
        <w:jc w:val="both"/>
        <w:rPr>
          <w:rFonts w:cstheme="minorBidi"/>
        </w:rPr>
      </w:pPr>
      <w:r>
        <w:rPr>
          <w:rFonts w:cstheme="minorBidi"/>
        </w:rPr>
        <w:t xml:space="preserve">La </w:t>
      </w:r>
      <w:hyperlink r:id="rId9" w:history="1">
        <w:r>
          <w:rPr>
            <w:rFonts w:cstheme="minorBidi"/>
            <w:color w:val="000080"/>
            <w:u w:val="single"/>
          </w:rPr>
          <w:t>wikipedia</w:t>
        </w:r>
      </w:hyperlink>
      <w:r>
        <w:rPr>
          <w:rFonts w:cstheme="minorBidi"/>
        </w:rPr>
        <w:t xml:space="preserve"> define la </w:t>
      </w:r>
      <w:r>
        <w:rPr>
          <w:rFonts w:cstheme="minorBidi"/>
          <w:i/>
        </w:rPr>
        <w:t>IA</w:t>
      </w:r>
      <w:r>
        <w:rPr>
          <w:rFonts w:cstheme="minorBidi"/>
        </w:rPr>
        <w:t xml:space="preserve"> o </w:t>
      </w:r>
      <w:r>
        <w:rPr>
          <w:rFonts w:cstheme="minorBidi"/>
          <w:i/>
        </w:rPr>
        <w:t>Inteligencia artificial</w:t>
      </w:r>
      <w:r>
        <w:rPr>
          <w:rFonts w:cstheme="minorBidi"/>
        </w:rPr>
        <w:t xml:space="preserve"> es: </w:t>
      </w:r>
    </w:p>
    <w:p w:rsidR="007C0FE1" w:rsidRDefault="007C0FE1" w:rsidP="007C0FE1">
      <w:pPr>
        <w:ind w:left="709"/>
        <w:jc w:val="both"/>
        <w:rPr>
          <w:rFonts w:cstheme="minorBidi"/>
        </w:rPr>
      </w:pPr>
    </w:p>
    <w:p w:rsidR="007C0FE1" w:rsidRDefault="007C0FE1" w:rsidP="007C0FE1">
      <w:pPr>
        <w:ind w:left="709"/>
        <w:jc w:val="both"/>
        <w:rPr>
          <w:rFonts w:cstheme="minorBidi"/>
        </w:rPr>
      </w:pPr>
      <w:r>
        <w:rPr>
          <w:rFonts w:cstheme="minorBidi"/>
          <w:i/>
        </w:rPr>
        <w:t>La inteligencia exhibida por máquinas. En ciencias de la computación, una máquina inteligente ideal es un agente racional flexible que percibe su entorno y lleva a cabo acciones que maximicen sus posibilidades de éxito en algún objetivo o tarea. Coloquialmente, el término inteligencia artificial se aplica cuando una máquina imita las funciones «cognitivas» que los humanos asocian con otras mentes humanas, como, por ejemplo: "aprender" y "resolver problemas". [...]</w:t>
      </w:r>
    </w:p>
    <w:p w:rsidR="007C0FE1" w:rsidRDefault="007C0FE1" w:rsidP="007C0FE1">
      <w:pPr>
        <w:ind w:left="709"/>
        <w:jc w:val="both"/>
        <w:rPr>
          <w:rFonts w:cstheme="minorBidi"/>
          <w:i/>
        </w:rPr>
      </w:pPr>
    </w:p>
    <w:p w:rsidR="007C0FE1" w:rsidRDefault="007C0FE1" w:rsidP="007C0FE1">
      <w:pPr>
        <w:ind w:left="709"/>
        <w:jc w:val="both"/>
        <w:rPr>
          <w:rFonts w:cstheme="minorBidi"/>
        </w:rPr>
      </w:pPr>
      <w:r>
        <w:rPr>
          <w:rFonts w:cstheme="minorBidi"/>
          <w:i/>
        </w:rPr>
        <w:t xml:space="preserve">En 1956, </w:t>
      </w:r>
      <w:r>
        <w:rPr>
          <w:rFonts w:cstheme="minorBidi"/>
          <w:b/>
          <w:i/>
        </w:rPr>
        <w:t>John McCarthy</w:t>
      </w:r>
      <w:r>
        <w:rPr>
          <w:rFonts w:cstheme="minorBidi"/>
          <w:i/>
        </w:rPr>
        <w:t xml:space="preserve"> acuñó la expresión «inteligencia artificial», y la definió como: "...la ciencia e ingenio de hacer máquinas inteligentes, especialmente programas de cómputo inteligentes”.</w:t>
      </w:r>
    </w:p>
    <w:p w:rsidR="007C0FE1" w:rsidRDefault="007C0FE1" w:rsidP="007C0FE1">
      <w:pPr>
        <w:ind w:left="709"/>
        <w:jc w:val="both"/>
        <w:rPr>
          <w:rFonts w:cstheme="minorBidi"/>
          <w:i/>
        </w:rPr>
      </w:pPr>
    </w:p>
    <w:p w:rsidR="007C0FE1" w:rsidRDefault="007C0FE1" w:rsidP="007C0FE1">
      <w:pPr>
        <w:jc w:val="both"/>
        <w:rPr>
          <w:rFonts w:cstheme="minorBidi"/>
        </w:rPr>
      </w:pPr>
      <w:r>
        <w:rPr>
          <w:rFonts w:cstheme="minorBidi"/>
        </w:rPr>
        <w:t>Podéis obtener más información a partir del enlace a la wikipedia.</w:t>
      </w:r>
    </w:p>
    <w:p w:rsidR="007C0FE1" w:rsidRDefault="007C0FE1" w:rsidP="007C0FE1">
      <w:pPr>
        <w:ind w:left="709"/>
        <w:jc w:val="both"/>
        <w:rPr>
          <w:rFonts w:cstheme="minorBidi"/>
          <w:i/>
        </w:rPr>
      </w:pPr>
    </w:p>
    <w:p w:rsidR="007C0FE1" w:rsidRDefault="007C0FE1" w:rsidP="007C0FE1">
      <w:pPr>
        <w:jc w:val="both"/>
        <w:rPr>
          <w:rFonts w:cstheme="minorBidi"/>
        </w:rPr>
      </w:pPr>
    </w:p>
    <w:p w:rsidR="007C0FE1" w:rsidRDefault="007C0FE1" w:rsidP="007C0FE1">
      <w:pPr>
        <w:jc w:val="both"/>
        <w:rPr>
          <w:rFonts w:cstheme="minorBidi"/>
        </w:rPr>
      </w:pPr>
      <w:r>
        <w:rPr>
          <w:rFonts w:cstheme="minorBidi"/>
          <w:b/>
        </w:rPr>
        <w:t>ML - Machine Learning.</w:t>
      </w:r>
    </w:p>
    <w:p w:rsidR="007C0FE1" w:rsidRDefault="007C0FE1" w:rsidP="007C0FE1">
      <w:pPr>
        <w:jc w:val="both"/>
        <w:rPr>
          <w:rFonts w:cstheme="minorBidi"/>
        </w:rPr>
      </w:pPr>
      <w:r>
        <w:rPr>
          <w:rFonts w:cstheme="minorBidi"/>
        </w:rPr>
        <w:t xml:space="preserve">Según la </w:t>
      </w:r>
      <w:hyperlink r:id="rId10" w:history="1">
        <w:r>
          <w:rPr>
            <w:rFonts w:cstheme="minorBidi"/>
            <w:color w:val="000080"/>
            <w:u w:val="single"/>
          </w:rPr>
          <w:t>wikipedia</w:t>
        </w:r>
      </w:hyperlink>
      <w:r>
        <w:rPr>
          <w:rFonts w:cstheme="minorBidi"/>
        </w:rPr>
        <w:t xml:space="preserve"> el </w:t>
      </w:r>
      <w:r>
        <w:rPr>
          <w:rFonts w:cstheme="minorBidi"/>
          <w:i/>
        </w:rPr>
        <w:t>Machiner Learning</w:t>
      </w:r>
      <w:r>
        <w:rPr>
          <w:rFonts w:cstheme="minorBidi"/>
        </w:rPr>
        <w:t xml:space="preserve"> (de ahora en adelante ML) o </w:t>
      </w:r>
      <w:r>
        <w:rPr>
          <w:rFonts w:cstheme="minorBidi"/>
          <w:i/>
        </w:rPr>
        <w:t>Aprendizaje automático</w:t>
      </w:r>
      <w:r>
        <w:rPr>
          <w:rFonts w:cstheme="minorBidi"/>
        </w:rPr>
        <w:t xml:space="preserve"> es: </w:t>
      </w:r>
    </w:p>
    <w:p w:rsidR="007C0FE1" w:rsidRDefault="007C0FE1" w:rsidP="007C0FE1">
      <w:pPr>
        <w:jc w:val="both"/>
        <w:rPr>
          <w:rFonts w:cstheme="minorBidi"/>
        </w:rPr>
      </w:pPr>
    </w:p>
    <w:p w:rsidR="007C0FE1" w:rsidRDefault="007C0FE1" w:rsidP="007C0FE1">
      <w:pPr>
        <w:ind w:left="709"/>
        <w:jc w:val="both"/>
        <w:rPr>
          <w:rFonts w:cstheme="minorBidi"/>
        </w:rPr>
      </w:pPr>
      <w:r>
        <w:rPr>
          <w:rFonts w:cstheme="minorBidi"/>
          <w:i/>
        </w:rPr>
        <w:t>El subcampo de las ciencias de la computación y una rama de la inteligencia artificial cuyo objetivo es desarrollar técnicas que permitan a las computadoras aprender. De forma más concreta, se trata de crear programas capaces de generalizar comportamientos a partir de una información suministrada en forma de ejemplos. Es, por lo tanto, un proceso de inducción del conocimiento.[...] El aprendizaje automático puede ser visto como un intento de automatizar algunas partes del método científico mediante métodos matemáticos.</w:t>
      </w:r>
    </w:p>
    <w:p w:rsidR="007C0FE1" w:rsidRDefault="007C0FE1" w:rsidP="007C0FE1">
      <w:pPr>
        <w:ind w:left="709"/>
        <w:jc w:val="both"/>
        <w:rPr>
          <w:rFonts w:cstheme="minorBidi"/>
          <w:i/>
        </w:rPr>
      </w:pPr>
    </w:p>
    <w:p w:rsidR="007C0FE1" w:rsidRDefault="007C0FE1" w:rsidP="007C0FE1">
      <w:pPr>
        <w:ind w:left="709"/>
        <w:jc w:val="both"/>
        <w:rPr>
          <w:rFonts w:cstheme="minorBidi"/>
        </w:rPr>
      </w:pPr>
      <w:r>
        <w:rPr>
          <w:rFonts w:cstheme="minorBidi"/>
          <w:i/>
        </w:rPr>
        <w:t>El aprendizaje automático tiene una amplia gama de aplicaciones, incluyendo motores de búsqueda, diagnósticos médicos, detección de fraude en el uso de tarjetas de crédito, análisis del mercado de valores, clasificación de secuencias de ADN, reconocimiento del habla y del lenguaje escrito, juegos y robótica.</w:t>
      </w:r>
    </w:p>
    <w:p w:rsidR="007C0FE1" w:rsidRDefault="007C0FE1" w:rsidP="007C0FE1">
      <w:pPr>
        <w:ind w:left="709"/>
        <w:jc w:val="both"/>
        <w:rPr>
          <w:rFonts w:cstheme="minorBidi"/>
          <w:i/>
        </w:rPr>
      </w:pPr>
    </w:p>
    <w:p w:rsidR="007C0FE1" w:rsidRDefault="007C0FE1" w:rsidP="007C0FE1">
      <w:pPr>
        <w:jc w:val="both"/>
        <w:rPr>
          <w:rFonts w:cstheme="minorBidi"/>
        </w:rPr>
      </w:pPr>
      <w:r>
        <w:rPr>
          <w:rFonts w:cstheme="minorBidi"/>
        </w:rPr>
        <w:t>Nuevamente, en el enlace de la wikiepdia podéis profundizar más en el tema.</w:t>
      </w:r>
    </w:p>
    <w:p w:rsidR="007C0FE1" w:rsidRDefault="007C0FE1" w:rsidP="007C0FE1">
      <w:pPr>
        <w:jc w:val="both"/>
        <w:rPr>
          <w:rFonts w:cstheme="minorBidi"/>
        </w:rPr>
      </w:pPr>
    </w:p>
    <w:p w:rsidR="007C0FE1" w:rsidRDefault="007C0FE1" w:rsidP="007C0FE1">
      <w:pPr>
        <w:jc w:val="both"/>
        <w:rPr>
          <w:rFonts w:cstheme="minorBidi"/>
        </w:rPr>
      </w:pPr>
    </w:p>
    <w:p w:rsidR="007C0FE1" w:rsidRDefault="007C0FE1" w:rsidP="007C0FE1">
      <w:pPr>
        <w:jc w:val="both"/>
        <w:rPr>
          <w:rFonts w:cstheme="minorBidi"/>
        </w:rPr>
      </w:pPr>
      <w:r>
        <w:rPr>
          <w:rFonts w:cstheme="minorBidi"/>
          <w:b/>
        </w:rPr>
        <w:t>RL -  Reinforcement Learning.</w:t>
      </w:r>
    </w:p>
    <w:p w:rsidR="007C0FE1" w:rsidRDefault="007C0FE1" w:rsidP="007C0FE1">
      <w:pPr>
        <w:jc w:val="both"/>
        <w:rPr>
          <w:rFonts w:cstheme="minorBidi"/>
        </w:rPr>
      </w:pPr>
      <w:r>
        <w:rPr>
          <w:rFonts w:cstheme="minorBidi"/>
        </w:rPr>
        <w:t xml:space="preserve">El </w:t>
      </w:r>
      <w:r>
        <w:rPr>
          <w:rFonts w:cstheme="minorBidi"/>
          <w:i/>
        </w:rPr>
        <w:t>Reinforcement Learning</w:t>
      </w:r>
      <w:r>
        <w:rPr>
          <w:rFonts w:cstheme="minorBidi"/>
        </w:rPr>
        <w:t xml:space="preserve"> (RL) o </w:t>
      </w:r>
      <w:r>
        <w:rPr>
          <w:rFonts w:cstheme="minorBidi"/>
          <w:i/>
        </w:rPr>
        <w:t>Aprendizaje por Refuerzo</w:t>
      </w:r>
      <w:r>
        <w:rPr>
          <w:rFonts w:cstheme="minorBidi"/>
        </w:rPr>
        <w:t xml:space="preserve"> es una rama del </w:t>
      </w:r>
      <w:r>
        <w:rPr>
          <w:rFonts w:cstheme="minorBidi"/>
          <w:i/>
        </w:rPr>
        <w:t>Machine Learning</w:t>
      </w:r>
      <w:r>
        <w:rPr>
          <w:rFonts w:cstheme="minorBidi"/>
        </w:rPr>
        <w:t xml:space="preserve"> que inspirado en la </w:t>
      </w:r>
      <w:r>
        <w:rPr>
          <w:rFonts w:cstheme="minorBidi"/>
          <w:i/>
        </w:rPr>
        <w:t>psicología conductista</w:t>
      </w:r>
      <w:r>
        <w:rPr>
          <w:rFonts w:cstheme="minorBidi"/>
        </w:rPr>
        <w:t xml:space="preserve"> tiene por objetivo que un </w:t>
      </w:r>
      <w:r>
        <w:rPr>
          <w:rFonts w:cstheme="minorBidi"/>
          <w:i/>
        </w:rPr>
        <w:t>agente</w:t>
      </w:r>
      <w:r>
        <w:rPr>
          <w:rFonts w:cstheme="minorBidi"/>
        </w:rPr>
        <w:t xml:space="preserve"> -software- aprenda a tomar decisiones inteligentes a través de la iteración con el entorno mediante la obtención de recompensas (positivas o negativas).</w:t>
      </w:r>
    </w:p>
    <w:p w:rsidR="007C0FE1" w:rsidRDefault="007C0FE1" w:rsidP="007C0FE1">
      <w:pPr>
        <w:jc w:val="both"/>
        <w:rPr>
          <w:rFonts w:cstheme="minorBidi"/>
          <w:b/>
        </w:rPr>
      </w:pPr>
    </w:p>
    <w:p w:rsidR="007C0FE1" w:rsidRDefault="007C0FE1" w:rsidP="007C0FE1">
      <w:pPr>
        <w:jc w:val="both"/>
        <w:rPr>
          <w:rFonts w:cstheme="minorBidi"/>
        </w:rPr>
      </w:pPr>
    </w:p>
    <w:p w:rsidR="007C0FE1" w:rsidRDefault="007C0FE1" w:rsidP="007C0FE1">
      <w:pPr>
        <w:jc w:val="both"/>
        <w:rPr>
          <w:rFonts w:cstheme="minorBidi"/>
        </w:rPr>
      </w:pPr>
      <w:r>
        <w:rPr>
          <w:rFonts w:cstheme="minorBidi"/>
        </w:rPr>
        <w:t xml:space="preserve">Considero suficientes estas tres definiciones para aclarar donde se ubica el </w:t>
      </w:r>
      <w:r>
        <w:rPr>
          <w:rFonts w:cstheme="minorBidi"/>
          <w:i/>
        </w:rPr>
        <w:t>Reinforcement Learning</w:t>
      </w:r>
      <w:r>
        <w:rPr>
          <w:rFonts w:cstheme="minorBidi"/>
        </w:rPr>
        <w:t xml:space="preserve"> (RL) dentro de la IA y en que consiste.</w:t>
      </w:r>
    </w:p>
    <w:p w:rsidR="007C0FE1" w:rsidRDefault="007C0FE1" w:rsidP="007C0FE1">
      <w:pPr>
        <w:jc w:val="both"/>
        <w:rPr>
          <w:rFonts w:cstheme="minorBidi"/>
        </w:rPr>
      </w:pPr>
    </w:p>
    <w:p w:rsidR="00E745FD" w:rsidRDefault="00E745FD" w:rsidP="007C0FE1">
      <w:pPr>
        <w:jc w:val="both"/>
        <w:rPr>
          <w:rFonts w:cstheme="minorBidi"/>
        </w:rPr>
      </w:pPr>
    </w:p>
    <w:p w:rsidR="00E06431" w:rsidRDefault="00E06431" w:rsidP="007C0FE1">
      <w:pPr>
        <w:jc w:val="both"/>
        <w:rPr>
          <w:rFonts w:cstheme="minorBidi"/>
          <w:b/>
          <w:sz w:val="32"/>
        </w:rPr>
      </w:pPr>
    </w:p>
    <w:p w:rsidR="007C0FE1" w:rsidRDefault="007C0FE1" w:rsidP="007C0FE1">
      <w:pPr>
        <w:jc w:val="both"/>
        <w:rPr>
          <w:rFonts w:cstheme="minorBidi"/>
        </w:rPr>
      </w:pPr>
      <w:r>
        <w:rPr>
          <w:rFonts w:cstheme="minorBidi"/>
          <w:b/>
          <w:sz w:val="32"/>
        </w:rPr>
        <w:lastRenderedPageBreak/>
        <w:t>3.- Practica 1.</w:t>
      </w:r>
    </w:p>
    <w:p w:rsidR="007C0FE1" w:rsidRDefault="007C0FE1" w:rsidP="007C0FE1">
      <w:pPr>
        <w:jc w:val="both"/>
        <w:rPr>
          <w:rFonts w:cstheme="minorBidi"/>
        </w:rPr>
      </w:pPr>
      <w:r>
        <w:rPr>
          <w:rFonts w:cstheme="minorBidi"/>
          <w:b/>
          <w:i/>
        </w:rPr>
        <w:t xml:space="preserve">Let's Make a Deal. </w:t>
      </w:r>
      <w:r>
        <w:rPr>
          <w:rFonts w:cstheme="minorBidi"/>
          <w:b/>
        </w:rPr>
        <w:t>Problema de Monty Hall.</w:t>
      </w:r>
    </w:p>
    <w:p w:rsidR="007C0FE1" w:rsidRDefault="007C0FE1" w:rsidP="007C0FE1">
      <w:pPr>
        <w:jc w:val="both"/>
        <w:rPr>
          <w:rFonts w:cstheme="minorBidi"/>
        </w:rPr>
      </w:pPr>
      <w:r>
        <w:rPr>
          <w:rFonts w:cstheme="minorBidi"/>
        </w:rPr>
        <w:t>Como se ha mencionado en páginas anteriores, el objetivo es utilizar un problema real e intentar llevarlo a la práctica para experimentar con él.</w:t>
      </w:r>
    </w:p>
    <w:p w:rsidR="007C0FE1" w:rsidRDefault="007C0FE1" w:rsidP="007C0FE1">
      <w:pPr>
        <w:jc w:val="both"/>
        <w:rPr>
          <w:rFonts w:cstheme="minorBidi"/>
        </w:rPr>
      </w:pPr>
    </w:p>
    <w:p w:rsidR="007C0FE1" w:rsidRDefault="007C0FE1" w:rsidP="007C0FE1">
      <w:pPr>
        <w:jc w:val="both"/>
        <w:rPr>
          <w:rFonts w:cstheme="minorBidi"/>
        </w:rPr>
      </w:pPr>
      <w:r>
        <w:rPr>
          <w:rFonts w:cstheme="minorBidi"/>
        </w:rPr>
        <w:t xml:space="preserve">Para esta primera prueba de concepto he decido utilizar el </w:t>
      </w:r>
      <w:r>
        <w:rPr>
          <w:rFonts w:cstheme="minorBidi"/>
          <w:b/>
          <w:i/>
        </w:rPr>
        <w:t>problema de Monty Hall.</w:t>
      </w:r>
    </w:p>
    <w:p w:rsidR="007C0FE1" w:rsidRDefault="007C0FE1" w:rsidP="007C0FE1">
      <w:pPr>
        <w:jc w:val="both"/>
        <w:rPr>
          <w:rFonts w:cstheme="minorBidi"/>
        </w:rPr>
      </w:pPr>
    </w:p>
    <w:p w:rsidR="007C0FE1" w:rsidRDefault="007C0FE1" w:rsidP="007C0FE1">
      <w:pPr>
        <w:jc w:val="both"/>
        <w:rPr>
          <w:rFonts w:cstheme="minorBidi"/>
        </w:rPr>
      </w:pPr>
      <w:r>
        <w:rPr>
          <w:rFonts w:cstheme="minorBidi"/>
        </w:rPr>
        <w:t xml:space="preserve">El </w:t>
      </w:r>
      <w:r>
        <w:rPr>
          <w:rFonts w:cstheme="minorBidi"/>
          <w:b/>
          <w:i/>
        </w:rPr>
        <w:t>problema de Monty Hall</w:t>
      </w:r>
      <w:r>
        <w:rPr>
          <w:rFonts w:cstheme="minorBidi"/>
        </w:rPr>
        <w:t xml:space="preserve"> es un problema matemático de probabilidad basado en el concurso televisivo estadounidense </w:t>
      </w:r>
      <w:r>
        <w:rPr>
          <w:rFonts w:cstheme="minorBidi"/>
          <w:i/>
        </w:rPr>
        <w:t>Let's Make a Deal</w:t>
      </w:r>
      <w:r>
        <w:rPr>
          <w:rFonts w:cstheme="minorBidi"/>
        </w:rPr>
        <w:t xml:space="preserve"> - </w:t>
      </w:r>
      <w:r>
        <w:rPr>
          <w:rFonts w:cstheme="minorBidi"/>
          <w:i/>
        </w:rPr>
        <w:t>Hagamos un trato</w:t>
      </w:r>
      <w:r>
        <w:rPr>
          <w:rFonts w:cstheme="minorBidi"/>
        </w:rPr>
        <w:t xml:space="preserve"> -. El problema fue bautizado con el nombre del presentador de dicho concurso: </w:t>
      </w:r>
      <w:r>
        <w:rPr>
          <w:rFonts w:cstheme="minorBidi"/>
          <w:i/>
        </w:rPr>
        <w:t>Monty Hall</w:t>
      </w:r>
      <w:r>
        <w:rPr>
          <w:rFonts w:cstheme="minorBidi"/>
        </w:rPr>
        <w:t>.</w:t>
      </w:r>
    </w:p>
    <w:p w:rsidR="007C0FE1" w:rsidRDefault="007C0FE1" w:rsidP="007C0FE1">
      <w:pPr>
        <w:jc w:val="both"/>
        <w:rPr>
          <w:rFonts w:cstheme="minorBidi"/>
        </w:rPr>
      </w:pPr>
    </w:p>
    <w:p w:rsidR="007C0FE1" w:rsidRDefault="007C0FE1" w:rsidP="00F74447">
      <w:pPr>
        <w:jc w:val="both"/>
        <w:rPr>
          <w:rFonts w:cstheme="minorBidi"/>
        </w:rPr>
      </w:pPr>
      <w:r>
        <w:rPr>
          <w:rFonts w:cstheme="minorBidi"/>
        </w:rPr>
        <w:t>A continuación, se explica en que consiste este concurso televisivo.</w:t>
      </w:r>
    </w:p>
    <w:p w:rsidR="00BA027C" w:rsidRDefault="00BA027C" w:rsidP="00F74447">
      <w:pPr>
        <w:jc w:val="both"/>
      </w:pPr>
    </w:p>
    <w:p w:rsidR="00F74447" w:rsidRDefault="00F74447" w:rsidP="00F74447">
      <w:pPr>
        <w:pStyle w:val="Prrafodelista"/>
        <w:numPr>
          <w:ilvl w:val="0"/>
          <w:numId w:val="3"/>
        </w:numPr>
        <w:jc w:val="both"/>
      </w:pPr>
      <w:r w:rsidRPr="00F74447">
        <w:t>El presentador muestra al concursante tres puertas numeradas del 1 al 3. Detrás de una de las puertas hay un coche, mientras que en las dos restantes hay dos cabras.</w:t>
      </w:r>
    </w:p>
    <w:p w:rsidR="00F74447" w:rsidRDefault="00F74447" w:rsidP="00F74447">
      <w:pPr>
        <w:jc w:val="both"/>
      </w:pPr>
    </w:p>
    <w:p w:rsidR="00F74447" w:rsidRDefault="00F74447" w:rsidP="00F74447">
      <w:pPr>
        <w:jc w:val="center"/>
      </w:pPr>
      <w:r>
        <w:rPr>
          <w:noProof/>
          <w:lang w:bidi="ar-SA"/>
        </w:rPr>
        <w:drawing>
          <wp:inline distT="0" distB="0" distL="0" distR="0">
            <wp:extent cx="5104765" cy="2417445"/>
            <wp:effectExtent l="0" t="0" r="63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765" cy="2417445"/>
                    </a:xfrm>
                    <a:prstGeom prst="rect">
                      <a:avLst/>
                    </a:prstGeom>
                    <a:noFill/>
                    <a:ln>
                      <a:noFill/>
                    </a:ln>
                  </pic:spPr>
                </pic:pic>
              </a:graphicData>
            </a:graphic>
          </wp:inline>
        </w:drawing>
      </w:r>
    </w:p>
    <w:p w:rsidR="00F74447" w:rsidRDefault="00F74447" w:rsidP="00F74447">
      <w:pPr>
        <w:jc w:val="both"/>
      </w:pPr>
    </w:p>
    <w:p w:rsidR="00F74447" w:rsidRDefault="00F74447" w:rsidP="00F74447">
      <w:pPr>
        <w:pStyle w:val="Prrafodelista"/>
        <w:numPr>
          <w:ilvl w:val="0"/>
          <w:numId w:val="3"/>
        </w:numPr>
        <w:jc w:val="both"/>
      </w:pPr>
      <w:r w:rsidRPr="00F74447">
        <w:t>El concursante escoge una de las 3 puertas con el objetivo de encontrar el coche. Supongamos que escoge la puerta número 1.</w:t>
      </w:r>
    </w:p>
    <w:p w:rsidR="00F74447" w:rsidRDefault="00F74447" w:rsidP="00F74447">
      <w:pPr>
        <w:pStyle w:val="Prrafodelista"/>
        <w:jc w:val="both"/>
      </w:pPr>
    </w:p>
    <w:p w:rsidR="00F74447" w:rsidRDefault="00F74447" w:rsidP="00F74447">
      <w:pPr>
        <w:jc w:val="center"/>
      </w:pPr>
      <w:r>
        <w:rPr>
          <w:noProof/>
          <w:lang w:bidi="ar-SA"/>
        </w:rPr>
        <w:drawing>
          <wp:inline distT="0" distB="0" distL="0" distR="0">
            <wp:extent cx="5104765" cy="2703195"/>
            <wp:effectExtent l="0" t="0" r="63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4765" cy="2703195"/>
                    </a:xfrm>
                    <a:prstGeom prst="rect">
                      <a:avLst/>
                    </a:prstGeom>
                    <a:noFill/>
                    <a:ln>
                      <a:noFill/>
                    </a:ln>
                  </pic:spPr>
                </pic:pic>
              </a:graphicData>
            </a:graphic>
          </wp:inline>
        </w:drawing>
      </w:r>
    </w:p>
    <w:p w:rsidR="00F74447" w:rsidRDefault="00F74447" w:rsidP="00F74447">
      <w:pPr>
        <w:pStyle w:val="Prrafodelista"/>
        <w:numPr>
          <w:ilvl w:val="0"/>
          <w:numId w:val="3"/>
        </w:numPr>
        <w:jc w:val="both"/>
      </w:pPr>
      <w:r w:rsidRPr="00F74447">
        <w:lastRenderedPageBreak/>
        <w:t xml:space="preserve">El presentador – </w:t>
      </w:r>
      <w:r w:rsidRPr="00F74447">
        <w:rPr>
          <w:i/>
        </w:rPr>
        <w:t>Monty Hall</w:t>
      </w:r>
      <w:r w:rsidRPr="00F74447">
        <w:t xml:space="preserve"> – conoce en todo momento </w:t>
      </w:r>
      <w:r w:rsidR="00A411D9">
        <w:t>cuál</w:t>
      </w:r>
      <w:r w:rsidRPr="00F74447">
        <w:t xml:space="preserve"> es la puerta donde se encuentra el coche. Acto seguido, </w:t>
      </w:r>
      <w:r w:rsidRPr="00F74447">
        <w:rPr>
          <w:b/>
          <w:i/>
        </w:rPr>
        <w:t>Monty Hall</w:t>
      </w:r>
      <w:r w:rsidRPr="00F74447">
        <w:t>, abre una de las dos puertas que no ha elegido el concursante y en la que sabe que no se encuentra el coche. Por lo que detrás de la puerta que abra siempre habrá una cabra. Para este ejemplo, imaginemos que la puerta abierta es la número 3.</w:t>
      </w:r>
    </w:p>
    <w:p w:rsidR="00F74447" w:rsidRDefault="00F74447" w:rsidP="00F74447">
      <w:pPr>
        <w:jc w:val="both"/>
      </w:pPr>
    </w:p>
    <w:p w:rsidR="00F74447" w:rsidRDefault="00F74447" w:rsidP="00F74447">
      <w:pPr>
        <w:jc w:val="center"/>
      </w:pPr>
      <w:r>
        <w:rPr>
          <w:noProof/>
          <w:lang w:bidi="ar-SA"/>
        </w:rPr>
        <w:drawing>
          <wp:inline distT="0" distB="0" distL="0" distR="0">
            <wp:extent cx="5208270" cy="29502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270" cy="2950210"/>
                    </a:xfrm>
                    <a:prstGeom prst="rect">
                      <a:avLst/>
                    </a:prstGeom>
                    <a:noFill/>
                    <a:ln>
                      <a:noFill/>
                    </a:ln>
                  </pic:spPr>
                </pic:pic>
              </a:graphicData>
            </a:graphic>
          </wp:inline>
        </w:drawing>
      </w:r>
    </w:p>
    <w:p w:rsidR="00F74447" w:rsidRDefault="00F74447" w:rsidP="00F74447">
      <w:pPr>
        <w:jc w:val="both"/>
      </w:pPr>
    </w:p>
    <w:p w:rsidR="00F74447" w:rsidRDefault="00F74447" w:rsidP="00F74447">
      <w:pPr>
        <w:jc w:val="both"/>
      </w:pPr>
    </w:p>
    <w:p w:rsidR="00F74447" w:rsidRDefault="00F74447" w:rsidP="00F74447">
      <w:pPr>
        <w:pStyle w:val="Prrafodelista"/>
        <w:numPr>
          <w:ilvl w:val="0"/>
          <w:numId w:val="3"/>
        </w:numPr>
        <w:jc w:val="both"/>
      </w:pPr>
      <w:r>
        <w:t xml:space="preserve">Acto seguido. El presentador le pregunta al concursante:  </w:t>
      </w:r>
      <w:r w:rsidRPr="00F74447">
        <w:rPr>
          <w:i/>
        </w:rPr>
        <w:t>- ¿Quieres cambiar de puerta?</w:t>
      </w:r>
    </w:p>
    <w:p w:rsidR="00F74447" w:rsidRDefault="00F74447" w:rsidP="00F74447">
      <w:pPr>
        <w:pStyle w:val="Prrafodelista"/>
        <w:jc w:val="both"/>
      </w:pPr>
      <w:r>
        <w:t>El concursante debe elegir entre dos opciones:</w:t>
      </w:r>
    </w:p>
    <w:p w:rsidR="00F74447" w:rsidRDefault="00F74447" w:rsidP="00F74447">
      <w:pPr>
        <w:pStyle w:val="Prrafodelista"/>
        <w:jc w:val="both"/>
      </w:pPr>
      <w:r>
        <w:t xml:space="preserve">Cambiar de puerta, es decir, elegir la puerta número 2. </w:t>
      </w:r>
    </w:p>
    <w:p w:rsidR="00F74447" w:rsidRDefault="00F74447" w:rsidP="00F74447">
      <w:pPr>
        <w:pStyle w:val="Prrafodelista"/>
        <w:jc w:val="both"/>
      </w:pPr>
      <w:r>
        <w:t>Seguir con la puerta elegida desde el principio, es decir, la puerta número 1.</w:t>
      </w:r>
    </w:p>
    <w:p w:rsidR="00F74447" w:rsidRDefault="00F74447" w:rsidP="00F74447">
      <w:pPr>
        <w:jc w:val="both"/>
      </w:pPr>
    </w:p>
    <w:p w:rsidR="00F74447" w:rsidRDefault="00F74447" w:rsidP="00F74447">
      <w:pPr>
        <w:pStyle w:val="Prrafodelista"/>
        <w:jc w:val="both"/>
      </w:pPr>
      <w:r>
        <w:t>El jugador gana si el coche se encuentra detrás de la puerta que finalmente ha elegido. En caso contrario, pierde si detrás de la puerta elegida se encuentra una cabra.</w:t>
      </w:r>
    </w:p>
    <w:p w:rsidR="00F74447" w:rsidRDefault="00F74447" w:rsidP="00F74447">
      <w:pPr>
        <w:jc w:val="both"/>
      </w:pPr>
    </w:p>
    <w:p w:rsidR="00F74447" w:rsidRDefault="00F74447" w:rsidP="00F74447">
      <w:pPr>
        <w:jc w:val="both"/>
      </w:pPr>
    </w:p>
    <w:p w:rsidR="00F74447" w:rsidRDefault="00F74447" w:rsidP="00F74447">
      <w:pPr>
        <w:jc w:val="both"/>
      </w:pPr>
    </w:p>
    <w:p w:rsidR="00F74447" w:rsidRDefault="00F74447" w:rsidP="00F74447">
      <w:pPr>
        <w:jc w:val="both"/>
      </w:pPr>
    </w:p>
    <w:p w:rsidR="00F74447" w:rsidRDefault="00F74447" w:rsidP="00F74447">
      <w:pPr>
        <w:jc w:val="both"/>
      </w:pPr>
      <w:r>
        <w:t>Esta es toda la información que necesitan conocer los jugadores para participar en este juego.</w:t>
      </w: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F74447">
      <w:pPr>
        <w:jc w:val="both"/>
      </w:pPr>
    </w:p>
    <w:p w:rsidR="009C0752" w:rsidRDefault="009C0752" w:rsidP="009C0752">
      <w:pPr>
        <w:jc w:val="both"/>
        <w:rPr>
          <w:rFonts w:cstheme="minorBidi"/>
        </w:rPr>
      </w:pPr>
      <w:r>
        <w:rPr>
          <w:rFonts w:cstheme="minorBidi"/>
          <w:b/>
        </w:rPr>
        <w:lastRenderedPageBreak/>
        <w:t>El juego de Mony Hall en Python.</w:t>
      </w:r>
    </w:p>
    <w:p w:rsidR="009C0752" w:rsidRDefault="009C0752" w:rsidP="009C0752">
      <w:pPr>
        <w:jc w:val="both"/>
        <w:rPr>
          <w:rFonts w:cstheme="minorBidi"/>
        </w:rPr>
      </w:pPr>
      <w:r>
        <w:rPr>
          <w:rFonts w:cstheme="minorBidi"/>
        </w:rPr>
        <w:t xml:space="preserve">En mi repositorio en GitHub disponéis de todo el material necesario para seguir este </w:t>
      </w:r>
      <w:r>
        <w:rPr>
          <w:rFonts w:cstheme="minorBidi"/>
          <w:i/>
        </w:rPr>
        <w:t>paper</w:t>
      </w:r>
      <w:r>
        <w:rPr>
          <w:rFonts w:cstheme="minorBidi"/>
        </w:rPr>
        <w:t>.</w:t>
      </w:r>
    </w:p>
    <w:p w:rsidR="009C0752" w:rsidRDefault="002E057C" w:rsidP="009C0752">
      <w:pPr>
        <w:jc w:val="both"/>
        <w:rPr>
          <w:rFonts w:cstheme="minorBidi"/>
        </w:rPr>
      </w:pPr>
      <w:hyperlink r:id="rId14" w:history="1">
        <w:r w:rsidR="009C0752">
          <w:rPr>
            <w:rFonts w:cstheme="minorBidi"/>
            <w:color w:val="000080"/>
            <w:u w:val="single"/>
          </w:rPr>
          <w:t>https://github.com/blogNetting/Reinforcement-Learning</w:t>
        </w:r>
      </w:hyperlink>
    </w:p>
    <w:p w:rsidR="009C0752" w:rsidRDefault="009C0752" w:rsidP="009C0752">
      <w:pPr>
        <w:jc w:val="both"/>
        <w:rPr>
          <w:rFonts w:cstheme="minorBidi"/>
        </w:rPr>
      </w:pPr>
    </w:p>
    <w:p w:rsidR="009C0752" w:rsidRDefault="009C0752" w:rsidP="009C0752">
      <w:pPr>
        <w:jc w:val="both"/>
        <w:rPr>
          <w:rFonts w:cstheme="minorBidi"/>
        </w:rPr>
      </w:pPr>
      <w:r>
        <w:rPr>
          <w:rFonts w:cstheme="minorBidi"/>
        </w:rPr>
        <w:t>El código fuente para seguir este ejemplo se encuentra en la siguiente URL:</w:t>
      </w:r>
    </w:p>
    <w:p w:rsidR="009C0752" w:rsidRDefault="002E057C" w:rsidP="009C0752">
      <w:pPr>
        <w:jc w:val="both"/>
        <w:rPr>
          <w:rFonts w:cstheme="minorBidi"/>
        </w:rPr>
      </w:pPr>
      <w:hyperlink r:id="rId15" w:history="1">
        <w:r w:rsidR="009C0752">
          <w:rPr>
            <w:rFonts w:cstheme="minorBidi"/>
            <w:color w:val="000080"/>
            <w:u w:val="single"/>
          </w:rPr>
          <w:t>https://github.com/blogNetting/Reinforcement-Learning/tree/master/%5BParte%201%5D%20Introduccion%20a%20RL/python/Monty%20hall</w:t>
        </w:r>
      </w:hyperlink>
    </w:p>
    <w:p w:rsidR="009C0752" w:rsidRDefault="009C0752" w:rsidP="009C0752">
      <w:pPr>
        <w:jc w:val="both"/>
        <w:rPr>
          <w:rFonts w:cstheme="minorBidi"/>
        </w:rPr>
      </w:pPr>
    </w:p>
    <w:p w:rsidR="009C0752" w:rsidRDefault="009C0752" w:rsidP="009C0752">
      <w:pPr>
        <w:jc w:val="both"/>
        <w:rPr>
          <w:rFonts w:cstheme="minorBidi"/>
        </w:rPr>
      </w:pPr>
      <w:r>
        <w:rPr>
          <w:rFonts w:cstheme="minorBidi"/>
        </w:rPr>
        <w:t xml:space="preserve">Dentro del directorio </w:t>
      </w:r>
      <w:r>
        <w:rPr>
          <w:rFonts w:cstheme="minorBidi"/>
          <w:b/>
          <w:i/>
        </w:rPr>
        <w:t>Monty Hall</w:t>
      </w:r>
      <w:r>
        <w:rPr>
          <w:rFonts w:cstheme="minorBidi"/>
        </w:rPr>
        <w:t xml:space="preserve"> se encuentra la siguiente estructura de ficheros.</w:t>
      </w:r>
    </w:p>
    <w:p w:rsidR="009C0752" w:rsidRDefault="009C0752" w:rsidP="00F74447">
      <w:pPr>
        <w:jc w:val="both"/>
      </w:pPr>
    </w:p>
    <w:p w:rsidR="009C0752" w:rsidRDefault="009C0752" w:rsidP="009C0752">
      <w:pPr>
        <w:jc w:val="center"/>
      </w:pPr>
      <w:r>
        <w:rPr>
          <w:noProof/>
          <w:lang w:bidi="ar-SA"/>
        </w:rPr>
        <w:drawing>
          <wp:inline distT="0" distB="0" distL="0" distR="0">
            <wp:extent cx="5398770" cy="16141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614170"/>
                    </a:xfrm>
                    <a:prstGeom prst="rect">
                      <a:avLst/>
                    </a:prstGeom>
                    <a:noFill/>
                    <a:ln>
                      <a:noFill/>
                    </a:ln>
                  </pic:spPr>
                </pic:pic>
              </a:graphicData>
            </a:graphic>
          </wp:inline>
        </w:drawing>
      </w:r>
    </w:p>
    <w:p w:rsidR="009C0752" w:rsidRDefault="009C0752" w:rsidP="00F74447">
      <w:pPr>
        <w:jc w:val="both"/>
      </w:pPr>
    </w:p>
    <w:p w:rsidR="009C0752" w:rsidRDefault="009C0752" w:rsidP="009C0752">
      <w:pPr>
        <w:jc w:val="both"/>
        <w:rPr>
          <w:rFonts w:cstheme="minorBidi"/>
        </w:rPr>
      </w:pPr>
      <w:r>
        <w:rPr>
          <w:rFonts w:cstheme="minorBidi"/>
        </w:rPr>
        <w:t xml:space="preserve">Para poder interactuar con el juego se utilizará el fichero </w:t>
      </w:r>
      <w:r>
        <w:rPr>
          <w:rFonts w:cstheme="minorBidi"/>
          <w:b/>
          <w:i/>
        </w:rPr>
        <w:t>juego_mh.py</w:t>
      </w:r>
      <w:r>
        <w:rPr>
          <w:rFonts w:cstheme="minorBidi"/>
        </w:rPr>
        <w:t>.</w:t>
      </w:r>
    </w:p>
    <w:p w:rsidR="009C0752" w:rsidRDefault="009C0752" w:rsidP="009C0752">
      <w:pPr>
        <w:jc w:val="both"/>
        <w:rPr>
          <w:rFonts w:cstheme="minorBidi"/>
        </w:rPr>
      </w:pPr>
    </w:p>
    <w:p w:rsidR="009C0752" w:rsidRDefault="009C0752" w:rsidP="009C0752">
      <w:pPr>
        <w:jc w:val="both"/>
        <w:rPr>
          <w:rFonts w:cstheme="minorBidi"/>
        </w:rPr>
      </w:pPr>
      <w:r>
        <w:rPr>
          <w:rFonts w:cstheme="minorBidi"/>
        </w:rPr>
        <w:t>A continuación, una imagen que explica el uso del programa:</w:t>
      </w:r>
    </w:p>
    <w:p w:rsidR="009C0752" w:rsidRDefault="009C0752" w:rsidP="009C0752">
      <w:pPr>
        <w:jc w:val="both"/>
        <w:rPr>
          <w:rFonts w:cstheme="minorBidi"/>
        </w:rPr>
      </w:pPr>
    </w:p>
    <w:p w:rsidR="009C0752" w:rsidRDefault="009C0752" w:rsidP="009C0752">
      <w:pPr>
        <w:jc w:val="center"/>
      </w:pPr>
      <w:r>
        <w:rPr>
          <w:noProof/>
          <w:lang w:bidi="ar-SA"/>
        </w:rPr>
        <w:drawing>
          <wp:inline distT="0" distB="0" distL="0" distR="0">
            <wp:extent cx="5391150" cy="17653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9C0752" w:rsidRDefault="009C0752" w:rsidP="009C0752">
      <w:pPr>
        <w:jc w:val="center"/>
      </w:pPr>
    </w:p>
    <w:p w:rsidR="00FE017E" w:rsidRDefault="00FE017E" w:rsidP="00FE017E">
      <w:pPr>
        <w:jc w:val="both"/>
        <w:rPr>
          <w:rFonts w:cs="Times New Roman"/>
        </w:rPr>
      </w:pPr>
      <w:r>
        <w:rPr>
          <w:rFonts w:cs="Times New Roman"/>
        </w:rPr>
        <w:t>Para realizar pruebas como Jugador (persona):</w:t>
      </w:r>
    </w:p>
    <w:p w:rsidR="009C0752" w:rsidRDefault="009C0752" w:rsidP="009C0752">
      <w:pPr>
        <w:jc w:val="both"/>
      </w:pPr>
    </w:p>
    <w:p w:rsidR="00FE017E" w:rsidRPr="00FE017E" w:rsidRDefault="00FE017E" w:rsidP="00FE017E">
      <w:pPr>
        <w:pBdr>
          <w:top w:val="single" w:sz="4" w:space="1" w:color="auto"/>
          <w:left w:val="single" w:sz="4" w:space="4" w:color="auto"/>
          <w:bottom w:val="single" w:sz="4" w:space="1" w:color="auto"/>
          <w:right w:val="single" w:sz="4" w:space="4" w:color="auto"/>
        </w:pBdr>
        <w:shd w:val="clear" w:color="auto" w:fill="5B9BD5" w:themeFill="accent1"/>
        <w:spacing w:line="276" w:lineRule="auto"/>
        <w:jc w:val="center"/>
        <w:rPr>
          <w:rFonts w:cs="Times New Roman"/>
          <w:b/>
          <w:i/>
          <w:color w:val="000000" w:themeColor="text1"/>
        </w:rPr>
      </w:pPr>
      <w:r w:rsidRPr="00FE017E">
        <w:rPr>
          <w:rFonts w:cs="Times New Roman"/>
          <w:b/>
          <w:i/>
          <w:color w:val="000000" w:themeColor="text1"/>
        </w:rPr>
        <w:t>python juego_mh.py -j 2</w:t>
      </w:r>
    </w:p>
    <w:p w:rsidR="00FE017E" w:rsidRDefault="00FE017E" w:rsidP="00FE017E">
      <w:pPr>
        <w:jc w:val="center"/>
        <w:rPr>
          <w:rFonts w:cs="Times New Roman"/>
          <w:b/>
          <w:i/>
        </w:rPr>
      </w:pPr>
    </w:p>
    <w:p w:rsidR="00FE017E" w:rsidRPr="0047641D" w:rsidRDefault="00FE017E" w:rsidP="00FE017E">
      <w:pPr>
        <w:jc w:val="both"/>
      </w:pPr>
      <w:r>
        <w:t xml:space="preserve">El juego se compone de varias partidas repetidas. Al finalizar, se muestran los aciertos y </w:t>
      </w:r>
      <w:r w:rsidR="0047641D">
        <w:t>su probabilidad.</w:t>
      </w:r>
    </w:p>
    <w:p w:rsidR="00FE017E" w:rsidRDefault="00FE017E" w:rsidP="00FE017E">
      <w:pPr>
        <w:jc w:val="both"/>
      </w:pPr>
    </w:p>
    <w:p w:rsidR="00FE017E" w:rsidRDefault="00FE017E" w:rsidP="00FE017E">
      <w:pPr>
        <w:jc w:val="both"/>
      </w:pPr>
      <w:r>
        <w:t>Se reta al lector a interactuar con el juego e intentar conseguir un porcentaje de acierto superior al 50% con el mayor número de partidas posibles.</w:t>
      </w:r>
    </w:p>
    <w:p w:rsidR="00FE017E" w:rsidRDefault="00FE017E" w:rsidP="00FE017E">
      <w:pPr>
        <w:jc w:val="both"/>
      </w:pPr>
    </w:p>
    <w:p w:rsidR="00FE017E" w:rsidRDefault="00FE017E" w:rsidP="00FE017E">
      <w:pPr>
        <w:jc w:val="both"/>
        <w:rPr>
          <w:i/>
        </w:rPr>
      </w:pPr>
      <w:r w:rsidRPr="00FE017E">
        <w:rPr>
          <w:i/>
        </w:rPr>
        <w:t>¡Complejo! ¿verdad?</w:t>
      </w:r>
    </w:p>
    <w:p w:rsidR="004A43AC" w:rsidRDefault="004A43AC" w:rsidP="00FE017E">
      <w:pPr>
        <w:jc w:val="both"/>
        <w:rPr>
          <w:i/>
        </w:rPr>
      </w:pPr>
    </w:p>
    <w:p w:rsidR="00831D61" w:rsidRDefault="00831D61" w:rsidP="00FE017E">
      <w:pPr>
        <w:jc w:val="both"/>
        <w:rPr>
          <w:i/>
        </w:rPr>
      </w:pPr>
    </w:p>
    <w:p w:rsidR="00831D61" w:rsidRDefault="00831D61" w:rsidP="00FE017E">
      <w:pPr>
        <w:jc w:val="both"/>
        <w:rPr>
          <w:i/>
        </w:rPr>
      </w:pPr>
    </w:p>
    <w:p w:rsidR="00831D61" w:rsidRDefault="00E06431" w:rsidP="00FE017E">
      <w:pPr>
        <w:jc w:val="both"/>
        <w:rPr>
          <w:i/>
        </w:rPr>
      </w:pPr>
      <w:r>
        <w:rPr>
          <w:i/>
          <w:noProof/>
          <w:lang w:bidi="ar-SA"/>
        </w:rPr>
        <w:drawing>
          <wp:inline distT="0" distB="0" distL="0" distR="0" wp14:anchorId="7202A955" wp14:editId="6B27187D">
            <wp:extent cx="5398770" cy="85318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8531860"/>
                    </a:xfrm>
                    <a:prstGeom prst="rect">
                      <a:avLst/>
                    </a:prstGeom>
                    <a:noFill/>
                    <a:ln>
                      <a:noFill/>
                    </a:ln>
                  </pic:spPr>
                </pic:pic>
              </a:graphicData>
            </a:graphic>
          </wp:inline>
        </w:drawing>
      </w:r>
    </w:p>
    <w:p w:rsidR="00831D61" w:rsidRDefault="00831D61" w:rsidP="00831D61">
      <w:pPr>
        <w:jc w:val="center"/>
        <w:rPr>
          <w:i/>
        </w:rPr>
      </w:pPr>
    </w:p>
    <w:p w:rsidR="00831D61" w:rsidRDefault="00831D61" w:rsidP="00FE017E">
      <w:pPr>
        <w:jc w:val="both"/>
        <w:rPr>
          <w:i/>
        </w:rPr>
      </w:pPr>
    </w:p>
    <w:p w:rsidR="00831D61" w:rsidRDefault="00831D61" w:rsidP="00FE017E">
      <w:pPr>
        <w:jc w:val="both"/>
        <w:rPr>
          <w:i/>
        </w:rPr>
      </w:pPr>
    </w:p>
    <w:p w:rsidR="004A43AC" w:rsidRDefault="004A43AC" w:rsidP="00FE017E">
      <w:pPr>
        <w:jc w:val="both"/>
        <w:rPr>
          <w:rFonts w:cs="Times New Roman"/>
        </w:rPr>
      </w:pPr>
      <w:bookmarkStart w:id="2" w:name="__DdeLink__412_700940183"/>
      <w:r>
        <w:rPr>
          <w:rFonts w:cs="Times New Roman"/>
        </w:rPr>
        <w:t>An</w:t>
      </w:r>
      <w:bookmarkEnd w:id="2"/>
      <w:r>
        <w:rPr>
          <w:rFonts w:cs="Times New Roman"/>
        </w:rPr>
        <w:t xml:space="preserve">tes de comenzar con las explicaciones se comprobará la probabilidad de acierto del </w:t>
      </w:r>
      <w:r w:rsidRPr="008B2365">
        <w:rPr>
          <w:rFonts w:cs="Times New Roman"/>
          <w:b/>
        </w:rPr>
        <w:t>agente</w:t>
      </w:r>
      <w:r>
        <w:rPr>
          <w:rFonts w:cs="Times New Roman"/>
        </w:rPr>
        <w:t xml:space="preserve"> que he creado.</w:t>
      </w:r>
    </w:p>
    <w:p w:rsidR="004A43AC" w:rsidRDefault="004A43AC" w:rsidP="00FE017E">
      <w:pPr>
        <w:jc w:val="both"/>
        <w:rPr>
          <w:rFonts w:cs="Times New Roman"/>
        </w:rPr>
      </w:pPr>
    </w:p>
    <w:p w:rsidR="004A43AC" w:rsidRDefault="004A43AC" w:rsidP="00FE017E">
      <w:pPr>
        <w:jc w:val="both"/>
        <w:rPr>
          <w:rFonts w:cs="Times New Roman"/>
        </w:rPr>
      </w:pPr>
    </w:p>
    <w:p w:rsidR="004A43AC" w:rsidRDefault="004A43AC" w:rsidP="004A43AC">
      <w:pPr>
        <w:jc w:val="center"/>
      </w:pPr>
      <w:r>
        <w:rPr>
          <w:noProof/>
          <w:lang w:bidi="ar-SA"/>
        </w:rPr>
        <w:drawing>
          <wp:inline distT="0" distB="0" distL="0" distR="0">
            <wp:extent cx="5391150" cy="826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826770"/>
                    </a:xfrm>
                    <a:prstGeom prst="rect">
                      <a:avLst/>
                    </a:prstGeom>
                    <a:noFill/>
                    <a:ln>
                      <a:noFill/>
                    </a:ln>
                  </pic:spPr>
                </pic:pic>
              </a:graphicData>
            </a:graphic>
          </wp:inline>
        </w:drawing>
      </w:r>
    </w:p>
    <w:p w:rsidR="004A43AC" w:rsidRDefault="004A43AC" w:rsidP="004A43AC"/>
    <w:p w:rsidR="004A43AC" w:rsidRDefault="004A43AC" w:rsidP="004A43AC">
      <w:pPr>
        <w:jc w:val="both"/>
        <w:rPr>
          <w:rFonts w:cs="Times New Roman"/>
        </w:rPr>
      </w:pPr>
    </w:p>
    <w:p w:rsidR="004A43AC" w:rsidRPr="00751E21" w:rsidRDefault="004A43AC" w:rsidP="004A43AC">
      <w:pPr>
        <w:jc w:val="both"/>
        <w:rPr>
          <w:rFonts w:cs="Times New Roman"/>
        </w:rPr>
      </w:pPr>
      <w:r>
        <w:rPr>
          <w:rFonts w:cs="Times New Roman"/>
        </w:rPr>
        <w:t xml:space="preserve">El </w:t>
      </w:r>
      <w:r w:rsidRPr="00751E21">
        <w:rPr>
          <w:rFonts w:cs="Times New Roman"/>
          <w:b/>
        </w:rPr>
        <w:t>agente</w:t>
      </w:r>
      <w:r>
        <w:rPr>
          <w:rFonts w:cs="Times New Roman"/>
        </w:rPr>
        <w:t xml:space="preserve"> obtiene una </w:t>
      </w:r>
      <w:r w:rsidRPr="00751E21">
        <w:rPr>
          <w:rFonts w:cs="Times New Roman"/>
          <w:b/>
        </w:rPr>
        <w:t>probabilidad de acierto</w:t>
      </w:r>
      <w:r>
        <w:rPr>
          <w:rFonts w:cs="Times New Roman"/>
        </w:rPr>
        <w:t xml:space="preserve"> que se aproxima al </w:t>
      </w:r>
      <w:r>
        <w:rPr>
          <w:rFonts w:cs="Times New Roman"/>
          <w:b/>
        </w:rPr>
        <w:t>66.66%.</w:t>
      </w:r>
      <w:r>
        <w:rPr>
          <w:rFonts w:cs="Times New Roman"/>
        </w:rPr>
        <w:t xml:space="preserve"> Lo correcto en este problema (más adelante se desmostará esta afirmación).</w:t>
      </w:r>
    </w:p>
    <w:p w:rsidR="008B2365" w:rsidRDefault="008B2365" w:rsidP="004A43AC">
      <w:pPr>
        <w:jc w:val="both"/>
      </w:pPr>
    </w:p>
    <w:p w:rsidR="008B2365" w:rsidRDefault="008B2365" w:rsidP="008B2365">
      <w:pPr>
        <w:jc w:val="both"/>
        <w:rPr>
          <w:rFonts w:cs="Times New Roman"/>
        </w:rPr>
      </w:pPr>
      <w:r>
        <w:rPr>
          <w:rFonts w:cs="Times New Roman"/>
        </w:rPr>
        <w:t>También, para comparar varios casos, se ha desarrollado otro “</w:t>
      </w:r>
      <w:r w:rsidRPr="008B2365">
        <w:rPr>
          <w:rFonts w:cs="Times New Roman"/>
          <w:b/>
        </w:rPr>
        <w:t>agente</w:t>
      </w:r>
      <w:r>
        <w:rPr>
          <w:rFonts w:cs="Times New Roman"/>
        </w:rPr>
        <w:t>” que toma todas las decisiones (elegir una puerta y realizar el cambio, o no) de forma aleatoria.</w:t>
      </w:r>
    </w:p>
    <w:p w:rsidR="00751E21" w:rsidRDefault="00751E21" w:rsidP="008B2365">
      <w:pPr>
        <w:jc w:val="both"/>
        <w:rPr>
          <w:rFonts w:cs="Times New Roman"/>
        </w:rPr>
      </w:pPr>
    </w:p>
    <w:p w:rsidR="008B2365" w:rsidRDefault="008B2365" w:rsidP="004A43AC">
      <w:pPr>
        <w:jc w:val="both"/>
      </w:pPr>
    </w:p>
    <w:p w:rsidR="0077358F" w:rsidRDefault="0077358F" w:rsidP="0077358F">
      <w:pPr>
        <w:jc w:val="center"/>
      </w:pPr>
      <w:r>
        <w:rPr>
          <w:noProof/>
          <w:lang w:bidi="ar-SA"/>
        </w:rPr>
        <w:drawing>
          <wp:inline distT="0" distB="0" distL="0" distR="0">
            <wp:extent cx="5398770" cy="882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882650"/>
                    </a:xfrm>
                    <a:prstGeom prst="rect">
                      <a:avLst/>
                    </a:prstGeom>
                    <a:noFill/>
                    <a:ln>
                      <a:noFill/>
                    </a:ln>
                  </pic:spPr>
                </pic:pic>
              </a:graphicData>
            </a:graphic>
          </wp:inline>
        </w:drawing>
      </w:r>
    </w:p>
    <w:p w:rsidR="0077358F" w:rsidRDefault="0077358F" w:rsidP="0077358F">
      <w:pPr>
        <w:jc w:val="center"/>
      </w:pPr>
    </w:p>
    <w:p w:rsidR="0077358F" w:rsidRDefault="0077358F" w:rsidP="0077358F">
      <w:pPr>
        <w:jc w:val="center"/>
      </w:pPr>
    </w:p>
    <w:p w:rsidR="0077358F" w:rsidRDefault="0077358F" w:rsidP="0077358F">
      <w:pPr>
        <w:jc w:val="both"/>
        <w:rPr>
          <w:rFonts w:cs="Times New Roman"/>
        </w:rPr>
      </w:pPr>
      <w:r>
        <w:rPr>
          <w:rFonts w:cs="Times New Roman"/>
        </w:rPr>
        <w:t>El "</w:t>
      </w:r>
      <w:r w:rsidRPr="0077358F">
        <w:rPr>
          <w:rFonts w:cs="Times New Roman"/>
          <w:b/>
        </w:rPr>
        <w:t>agente</w:t>
      </w:r>
      <w:r>
        <w:rPr>
          <w:rFonts w:cs="Times New Roman"/>
        </w:rPr>
        <w:t xml:space="preserve">" aleatorio consigue una </w:t>
      </w:r>
      <w:r w:rsidRPr="00751E21">
        <w:rPr>
          <w:rFonts w:cs="Times New Roman"/>
          <w:b/>
        </w:rPr>
        <w:t>probabilidad de acierto</w:t>
      </w:r>
      <w:r>
        <w:rPr>
          <w:rFonts w:cs="Times New Roman"/>
        </w:rPr>
        <w:t xml:space="preserve"> cercano al </w:t>
      </w:r>
      <w:r>
        <w:rPr>
          <w:rFonts w:cs="Times New Roman"/>
          <w:b/>
        </w:rPr>
        <w:t>50%</w:t>
      </w:r>
      <w:r>
        <w:rPr>
          <w:rFonts w:cs="Times New Roman"/>
        </w:rPr>
        <w:t>.</w:t>
      </w: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77358F" w:rsidRDefault="0077358F" w:rsidP="0077358F">
      <w:pPr>
        <w:jc w:val="both"/>
      </w:pPr>
    </w:p>
    <w:p w:rsidR="00680FD0" w:rsidRDefault="00680FD0" w:rsidP="004E1432">
      <w:pPr>
        <w:jc w:val="both"/>
      </w:pPr>
    </w:p>
    <w:p w:rsidR="004E1432" w:rsidRDefault="004E1432" w:rsidP="004E1432">
      <w:pPr>
        <w:jc w:val="both"/>
        <w:rPr>
          <w:rFonts w:cs="Times New Roman"/>
        </w:rPr>
      </w:pPr>
      <w:r>
        <w:rPr>
          <w:rFonts w:cs="Times New Roman"/>
          <w:b/>
        </w:rPr>
        <w:lastRenderedPageBreak/>
        <w:t>Crea tu primer agente.</w:t>
      </w:r>
    </w:p>
    <w:p w:rsidR="004E1432" w:rsidRDefault="004E1432" w:rsidP="004E1432">
      <w:pPr>
        <w:jc w:val="both"/>
        <w:rPr>
          <w:rFonts w:cs="Times New Roman"/>
        </w:rPr>
      </w:pPr>
      <w:r>
        <w:rPr>
          <w:rFonts w:cs="Times New Roman"/>
          <w:i/>
        </w:rPr>
        <w:t>- ¿</w:t>
      </w:r>
      <w:r w:rsidR="00A411D9">
        <w:rPr>
          <w:rFonts w:cs="Times New Roman"/>
          <w:i/>
        </w:rPr>
        <w:t>Cuál</w:t>
      </w:r>
      <w:r>
        <w:rPr>
          <w:rFonts w:cs="Times New Roman"/>
          <w:i/>
        </w:rPr>
        <w:t xml:space="preserve"> es el objetivo de esta primera prueba de concepto?.</w:t>
      </w:r>
    </w:p>
    <w:p w:rsidR="004E1432" w:rsidRDefault="004E1432" w:rsidP="004E1432">
      <w:pPr>
        <w:jc w:val="both"/>
        <w:rPr>
          <w:rFonts w:cs="Times New Roman"/>
        </w:rPr>
      </w:pPr>
      <w:r>
        <w:rPr>
          <w:rFonts w:cs="Times New Roman"/>
        </w:rPr>
        <w:t xml:space="preserve">Crear un </w:t>
      </w:r>
      <w:r>
        <w:rPr>
          <w:rFonts w:cs="Times New Roman"/>
          <w:b/>
          <w:i/>
        </w:rPr>
        <w:t>agente</w:t>
      </w:r>
      <w:r>
        <w:rPr>
          <w:rFonts w:cs="Times New Roman"/>
        </w:rPr>
        <w:t xml:space="preserve"> </w:t>
      </w:r>
      <w:r w:rsidR="00760024">
        <w:rPr>
          <w:rFonts w:cs="Times New Roman"/>
          <w:b/>
          <w:i/>
        </w:rPr>
        <w:t xml:space="preserve">inteligente </w:t>
      </w:r>
      <w:r>
        <w:rPr>
          <w:rFonts w:cs="Times New Roman"/>
        </w:rPr>
        <w:t xml:space="preserve">que a través de la obtención de </w:t>
      </w:r>
      <w:r w:rsidR="00760024">
        <w:rPr>
          <w:rFonts w:cs="Times New Roman"/>
        </w:rPr>
        <w:t>recompensas</w:t>
      </w:r>
      <w:r>
        <w:rPr>
          <w:rFonts w:cs="Times New Roman"/>
        </w:rPr>
        <w:t xml:space="preserve">, ya sean buenas o malas, aprenda a tomar las mejores decisiones para el problema de </w:t>
      </w:r>
      <w:r>
        <w:rPr>
          <w:rFonts w:cs="Times New Roman"/>
          <w:b/>
          <w:i/>
        </w:rPr>
        <w:t>Monty Hall</w:t>
      </w:r>
      <w:r>
        <w:rPr>
          <w:rFonts w:cs="Times New Roman"/>
        </w:rPr>
        <w:t>.</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El agente, debe de tomar las </w:t>
      </w:r>
      <w:r w:rsidR="00760024">
        <w:rPr>
          <w:rFonts w:cs="Times New Roman"/>
        </w:rPr>
        <w:t xml:space="preserve">decisiones </w:t>
      </w:r>
      <w:r>
        <w:rPr>
          <w:rFonts w:cs="Times New Roman"/>
        </w:rPr>
        <w:t>en función de su propia experiencia. Aprendiendo de sus errores y de sus aciertos.</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Se anima al lector a crear un agente que pueda conseguir un </w:t>
      </w:r>
      <w:r w:rsidRPr="00FA5B52">
        <w:rPr>
          <w:rFonts w:cs="Times New Roman"/>
          <w:b/>
        </w:rPr>
        <w:t>porcentaje de acierto</w:t>
      </w:r>
      <w:r>
        <w:rPr>
          <w:rFonts w:cs="Times New Roman"/>
        </w:rPr>
        <w:t xml:space="preserve"> entorno al </w:t>
      </w:r>
      <w:r w:rsidRPr="00FA5B52">
        <w:rPr>
          <w:rFonts w:cs="Times New Roman"/>
          <w:b/>
        </w:rPr>
        <w:t>66%</w:t>
      </w:r>
      <w:r>
        <w:rPr>
          <w:rFonts w:cs="Times New Roman"/>
        </w:rPr>
        <w:t>, cumpliendo las reglas anteriores de independencia y sin utilizar soluciones estadísticas.</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Como se ha comentado </w:t>
      </w:r>
      <w:r w:rsidR="0078118E">
        <w:rPr>
          <w:rFonts w:cs="Times New Roman"/>
        </w:rPr>
        <w:t>anteriormente</w:t>
      </w:r>
      <w:r>
        <w:rPr>
          <w:rFonts w:cs="Times New Roman"/>
        </w:rPr>
        <w:t xml:space="preserve">, el lenguaje de programación utilizado es </w:t>
      </w:r>
      <w:r>
        <w:rPr>
          <w:rFonts w:cs="Times New Roman"/>
          <w:b/>
          <w:i/>
        </w:rPr>
        <w:t>Python</w:t>
      </w:r>
      <w:r>
        <w:rPr>
          <w:rFonts w:cs="Times New Roman"/>
        </w:rPr>
        <w:t>.</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Para la creación del juego como para los </w:t>
      </w:r>
      <w:r w:rsidRPr="0064502F">
        <w:rPr>
          <w:rFonts w:cs="Times New Roman"/>
          <w:b/>
        </w:rPr>
        <w:t>agente</w:t>
      </w:r>
      <w:r w:rsidR="0064502F">
        <w:rPr>
          <w:rFonts w:cs="Times New Roman"/>
          <w:b/>
        </w:rPr>
        <w:t>s</w:t>
      </w:r>
      <w:r>
        <w:rPr>
          <w:rFonts w:cs="Times New Roman"/>
        </w:rPr>
        <w:t xml:space="preserve"> se ha utilizado</w:t>
      </w:r>
      <w:r w:rsidR="0064502F">
        <w:rPr>
          <w:rFonts w:cs="Times New Roman"/>
        </w:rPr>
        <w:t xml:space="preserve"> la</w:t>
      </w:r>
      <w:r>
        <w:rPr>
          <w:rFonts w:cs="Times New Roman"/>
        </w:rPr>
        <w:t xml:space="preserve"> programación </w:t>
      </w:r>
      <w:r>
        <w:rPr>
          <w:rFonts w:cs="Times New Roman"/>
          <w:b/>
          <w:i/>
        </w:rPr>
        <w:t>orientación a objetos</w:t>
      </w:r>
      <w:r>
        <w:rPr>
          <w:rFonts w:cs="Times New Roman"/>
        </w:rPr>
        <w:t>.</w:t>
      </w:r>
    </w:p>
    <w:p w:rsidR="004E1432" w:rsidRDefault="003639E7" w:rsidP="004E1432">
      <w:pPr>
        <w:jc w:val="both"/>
        <w:rPr>
          <w:rFonts w:cs="Times New Roman"/>
        </w:rPr>
      </w:pPr>
      <w:r>
        <w:rPr>
          <w:rFonts w:cs="Times New Roman"/>
        </w:rPr>
        <w:t>E</w:t>
      </w:r>
      <w:r w:rsidR="004E1432">
        <w:rPr>
          <w:rFonts w:cs="Times New Roman"/>
        </w:rPr>
        <w:t xml:space="preserve">l Juego </w:t>
      </w:r>
      <w:r w:rsidR="004E1432">
        <w:rPr>
          <w:rFonts w:cs="Times New Roman"/>
          <w:b/>
          <w:i/>
        </w:rPr>
        <w:t>monty_hall.py</w:t>
      </w:r>
      <w:r w:rsidR="004E1432">
        <w:rPr>
          <w:rFonts w:cs="Times New Roman"/>
        </w:rPr>
        <w:t xml:space="preserve"> como los dos agentes: </w:t>
      </w:r>
      <w:r w:rsidR="004E1432">
        <w:rPr>
          <w:rFonts w:cs="Times New Roman"/>
          <w:b/>
          <w:i/>
        </w:rPr>
        <w:t>aleatorio.py</w:t>
      </w:r>
      <w:r w:rsidR="004E1432">
        <w:rPr>
          <w:rFonts w:cs="Times New Roman"/>
        </w:rPr>
        <w:t xml:space="preserve"> y </w:t>
      </w:r>
      <w:r w:rsidR="004E1432">
        <w:rPr>
          <w:rFonts w:cs="Times New Roman"/>
          <w:b/>
          <w:i/>
        </w:rPr>
        <w:t>simple.py</w:t>
      </w:r>
      <w:r w:rsidR="004E1432">
        <w:rPr>
          <w:rFonts w:cs="Times New Roman"/>
        </w:rPr>
        <w:t xml:space="preserve"> </w:t>
      </w:r>
      <w:r w:rsidR="00850AA7">
        <w:rPr>
          <w:rFonts w:cs="Times New Roman"/>
        </w:rPr>
        <w:t>son</w:t>
      </w:r>
      <w:r w:rsidR="004E1432">
        <w:rPr>
          <w:rFonts w:cs="Times New Roman"/>
        </w:rPr>
        <w:t xml:space="preserve"> clases.</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El presente artículo no pretende profundizar en aspectos como la programación orientada a </w:t>
      </w:r>
      <w:r w:rsidR="0078118E">
        <w:rPr>
          <w:rFonts w:cs="Times New Roman"/>
        </w:rPr>
        <w:t xml:space="preserve">objetivos </w:t>
      </w:r>
      <w:r>
        <w:rPr>
          <w:rFonts w:cs="Times New Roman"/>
        </w:rPr>
        <w:t>ni en la explicación del juego.</w:t>
      </w:r>
    </w:p>
    <w:p w:rsidR="004E1432" w:rsidRDefault="004E1432" w:rsidP="004E1432">
      <w:pPr>
        <w:jc w:val="both"/>
        <w:rPr>
          <w:rFonts w:cs="Times New Roman"/>
        </w:rPr>
      </w:pPr>
    </w:p>
    <w:p w:rsidR="004E1432" w:rsidRDefault="004E1432" w:rsidP="004E1432">
      <w:pPr>
        <w:jc w:val="both"/>
        <w:rPr>
          <w:rFonts w:cs="Times New Roman"/>
        </w:rPr>
      </w:pPr>
      <w:r>
        <w:rPr>
          <w:rFonts w:cs="Times New Roman"/>
        </w:rPr>
        <w:t xml:space="preserve">El lector puede </w:t>
      </w:r>
      <w:r w:rsidR="0078118E">
        <w:rPr>
          <w:rFonts w:cs="Times New Roman"/>
        </w:rPr>
        <w:t xml:space="preserve">encontrar </w:t>
      </w:r>
      <w:r>
        <w:rPr>
          <w:rFonts w:cs="Times New Roman"/>
        </w:rPr>
        <w:t xml:space="preserve">la clase </w:t>
      </w:r>
      <w:r>
        <w:rPr>
          <w:rFonts w:cs="Times New Roman"/>
          <w:b/>
          <w:i/>
        </w:rPr>
        <w:t xml:space="preserve">AgenteLector </w:t>
      </w:r>
      <w:r>
        <w:rPr>
          <w:rFonts w:cs="Times New Roman"/>
        </w:rPr>
        <w:t xml:space="preserve">en el fichero </w:t>
      </w:r>
      <w:r>
        <w:rPr>
          <w:rFonts w:cs="Times New Roman"/>
          <w:b/>
          <w:i/>
        </w:rPr>
        <w:t>lector.py</w:t>
      </w:r>
      <w:r>
        <w:rPr>
          <w:rFonts w:cs="Times New Roman"/>
        </w:rPr>
        <w:t xml:space="preserve"> en la ruta:</w:t>
      </w:r>
    </w:p>
    <w:p w:rsidR="004E1432" w:rsidRDefault="004E1432" w:rsidP="004E1432">
      <w:pPr>
        <w:jc w:val="both"/>
        <w:rPr>
          <w:rFonts w:cs="Times New Roman"/>
        </w:rPr>
      </w:pPr>
    </w:p>
    <w:p w:rsidR="004E1432" w:rsidRDefault="004E1432" w:rsidP="004E1432">
      <w:pPr>
        <w:jc w:val="both"/>
        <w:rPr>
          <w:rFonts w:cs="Times New Roman"/>
        </w:rPr>
      </w:pPr>
      <w:r>
        <w:rPr>
          <w:rFonts w:cs="Times New Roman"/>
          <w:b/>
          <w:i/>
        </w:rPr>
        <w:t>/Reinforcement-Learning/[Parte 1] Introduccion a RL/python/Monty hall/agente.py</w:t>
      </w:r>
    </w:p>
    <w:p w:rsidR="004E1432" w:rsidRDefault="004E1432" w:rsidP="004E1432">
      <w:pPr>
        <w:jc w:val="both"/>
        <w:rPr>
          <w:rFonts w:cs="Times New Roman"/>
          <w:b/>
          <w:i/>
        </w:rPr>
      </w:pPr>
    </w:p>
    <w:p w:rsidR="004E5D78" w:rsidRDefault="002E057C" w:rsidP="004E1432">
      <w:pPr>
        <w:jc w:val="both"/>
        <w:rPr>
          <w:rFonts w:cs="Times New Roman"/>
        </w:rPr>
      </w:pPr>
      <w:hyperlink r:id="rId21" w:history="1">
        <w:r w:rsidR="004E5D78" w:rsidRPr="00E1503E">
          <w:rPr>
            <w:rStyle w:val="Hipervnculo"/>
            <w:rFonts w:cs="Times New Roman"/>
          </w:rPr>
          <w:t>https://github.com/blogNetting/Reinforcement-Learning/blob/master/%5BParte%201%5D%20Introduccion%20a%20RL/python/Monty%20hall/agente/lector.py</w:t>
        </w:r>
      </w:hyperlink>
    </w:p>
    <w:p w:rsidR="004E1432" w:rsidRDefault="004E1432" w:rsidP="004E1432">
      <w:pPr>
        <w:jc w:val="both"/>
        <w:rPr>
          <w:rFonts w:cs="Times New Roman"/>
        </w:rPr>
      </w:pPr>
    </w:p>
    <w:p w:rsidR="004E1432" w:rsidRDefault="004E1432" w:rsidP="004E1432">
      <w:pPr>
        <w:jc w:val="both"/>
        <w:rPr>
          <w:rFonts w:cs="Times New Roman"/>
        </w:rPr>
      </w:pPr>
      <w:r>
        <w:rPr>
          <w:rFonts w:cs="Times New Roman"/>
        </w:rPr>
        <w:t>Se recomienda al lector utilizar como recompensas:</w:t>
      </w:r>
    </w:p>
    <w:p w:rsidR="004E1432" w:rsidRDefault="004E1432" w:rsidP="004E1432">
      <w:pPr>
        <w:numPr>
          <w:ilvl w:val="0"/>
          <w:numId w:val="4"/>
        </w:numPr>
        <w:jc w:val="both"/>
        <w:rPr>
          <w:rFonts w:cs="Times New Roman"/>
        </w:rPr>
      </w:pPr>
      <w:r>
        <w:rPr>
          <w:rFonts w:cs="Times New Roman"/>
        </w:rPr>
        <w:t>Positivas: +1.</w:t>
      </w:r>
    </w:p>
    <w:p w:rsidR="00680FD0" w:rsidRPr="00680FD0" w:rsidRDefault="00095FCB" w:rsidP="00680FD0">
      <w:pPr>
        <w:numPr>
          <w:ilvl w:val="0"/>
          <w:numId w:val="4"/>
        </w:numPr>
        <w:jc w:val="both"/>
        <w:rPr>
          <w:rFonts w:cs="Times New Roman"/>
        </w:rPr>
      </w:pPr>
      <w:r>
        <w:rPr>
          <w:rFonts w:cs="Times New Roman"/>
        </w:rPr>
        <w:t>Negativ</w:t>
      </w:r>
      <w:r w:rsidR="004E1432">
        <w:rPr>
          <w:rFonts w:cs="Times New Roman"/>
        </w:rPr>
        <w:t>as: -1.</w:t>
      </w:r>
    </w:p>
    <w:p w:rsidR="0077358F" w:rsidRDefault="0077358F"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680FD0" w:rsidRDefault="00680FD0" w:rsidP="0077358F">
      <w:pPr>
        <w:jc w:val="both"/>
      </w:pPr>
    </w:p>
    <w:p w:rsidR="004E1432" w:rsidRDefault="004E1432" w:rsidP="0077358F">
      <w:pPr>
        <w:jc w:val="both"/>
      </w:pPr>
      <w:r>
        <w:rPr>
          <w:noProof/>
          <w:lang w:bidi="ar-SA"/>
        </w:rPr>
        <w:drawing>
          <wp:inline distT="0" distB="0" distL="0" distR="0">
            <wp:extent cx="5394960" cy="37490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749040"/>
                    </a:xfrm>
                    <a:prstGeom prst="rect">
                      <a:avLst/>
                    </a:prstGeom>
                    <a:noFill/>
                    <a:ln>
                      <a:noFill/>
                    </a:ln>
                  </pic:spPr>
                </pic:pic>
              </a:graphicData>
            </a:graphic>
          </wp:inline>
        </w:drawing>
      </w:r>
    </w:p>
    <w:p w:rsidR="00B92EE3" w:rsidRDefault="00B92EE3" w:rsidP="0077358F">
      <w:pPr>
        <w:jc w:val="both"/>
      </w:pPr>
    </w:p>
    <w:p w:rsidR="00680FD0" w:rsidRDefault="00680FD0" w:rsidP="0077358F">
      <w:pPr>
        <w:jc w:val="both"/>
      </w:pPr>
    </w:p>
    <w:p w:rsidR="00131A6C" w:rsidRDefault="00131A6C" w:rsidP="0077358F">
      <w:pPr>
        <w:jc w:val="both"/>
      </w:pPr>
    </w:p>
    <w:p w:rsidR="00B92EE3" w:rsidRDefault="00B92EE3" w:rsidP="00B92EE3">
      <w:pPr>
        <w:jc w:val="both"/>
        <w:rPr>
          <w:rFonts w:cs="Times New Roman"/>
        </w:rPr>
      </w:pPr>
      <w:r>
        <w:rPr>
          <w:rFonts w:cs="Times New Roman"/>
        </w:rPr>
        <w:t>Se deben de completar los siguientes métodos:</w:t>
      </w:r>
    </w:p>
    <w:p w:rsidR="00B92EE3" w:rsidRDefault="00B92EE3" w:rsidP="00B92EE3">
      <w:pPr>
        <w:numPr>
          <w:ilvl w:val="0"/>
          <w:numId w:val="5"/>
        </w:numPr>
        <w:jc w:val="both"/>
        <w:rPr>
          <w:rFonts w:cs="Times New Roman"/>
        </w:rPr>
      </w:pPr>
      <w:r>
        <w:rPr>
          <w:rFonts w:cs="Times New Roman"/>
          <w:b/>
        </w:rPr>
        <w:t>__elegir_puerta():</w:t>
      </w:r>
    </w:p>
    <w:p w:rsidR="00B92EE3" w:rsidRPr="00B92EE3" w:rsidRDefault="00B92EE3" w:rsidP="00B92EE3">
      <w:pPr>
        <w:numPr>
          <w:ilvl w:val="0"/>
          <w:numId w:val="5"/>
        </w:numPr>
        <w:jc w:val="both"/>
        <w:rPr>
          <w:rFonts w:cs="Times New Roman"/>
        </w:rPr>
      </w:pPr>
      <w:r>
        <w:rPr>
          <w:rFonts w:cs="Times New Roman"/>
          <w:b/>
        </w:rPr>
        <w:t>__decidir_camnio():</w:t>
      </w:r>
    </w:p>
    <w:p w:rsidR="00B92EE3" w:rsidRDefault="00B92EE3" w:rsidP="00B92EE3">
      <w:pPr>
        <w:numPr>
          <w:ilvl w:val="0"/>
          <w:numId w:val="5"/>
        </w:numPr>
        <w:jc w:val="both"/>
        <w:rPr>
          <w:rFonts w:cs="Times New Roman"/>
        </w:rPr>
      </w:pPr>
      <w:r>
        <w:rPr>
          <w:rFonts w:cs="Times New Roman"/>
          <w:b/>
        </w:rPr>
        <w:t>__calcular_recompensas():</w:t>
      </w:r>
    </w:p>
    <w:p w:rsidR="00B92EE3" w:rsidRDefault="00B92EE3" w:rsidP="00B92EE3">
      <w:pPr>
        <w:jc w:val="both"/>
        <w:rPr>
          <w:rFonts w:cs="Times New Roman"/>
        </w:rPr>
      </w:pPr>
    </w:p>
    <w:p w:rsidR="00B92EE3" w:rsidRDefault="00B92EE3" w:rsidP="00B92EE3">
      <w:pPr>
        <w:jc w:val="both"/>
        <w:rPr>
          <w:rFonts w:cs="Times New Roman"/>
        </w:rPr>
      </w:pPr>
    </w:p>
    <w:p w:rsidR="00680FD0" w:rsidRDefault="00680FD0" w:rsidP="00B92EE3">
      <w:pPr>
        <w:jc w:val="both"/>
        <w:rPr>
          <w:rFonts w:cs="Times New Roman"/>
        </w:rPr>
      </w:pPr>
    </w:p>
    <w:p w:rsidR="00B92EE3" w:rsidRDefault="00B92EE3" w:rsidP="00B92EE3">
      <w:pPr>
        <w:jc w:val="both"/>
        <w:rPr>
          <w:rFonts w:cs="Times New Roman"/>
        </w:rPr>
      </w:pPr>
      <w:r>
        <w:rPr>
          <w:rFonts w:cs="Times New Roman"/>
        </w:rPr>
        <w:t xml:space="preserve">Para realizar las pertinentes pruebas se debe de utilizar el fichero: </w:t>
      </w:r>
      <w:r>
        <w:rPr>
          <w:rFonts w:cs="Times New Roman"/>
          <w:b/>
          <w:i/>
        </w:rPr>
        <w:t xml:space="preserve">juego_mh.py </w:t>
      </w:r>
      <w:r>
        <w:rPr>
          <w:rFonts w:cs="Times New Roman"/>
        </w:rPr>
        <w:t>con los siguientes parámetros:</w:t>
      </w:r>
    </w:p>
    <w:p w:rsidR="00B92EE3" w:rsidRDefault="00B92EE3" w:rsidP="00B92EE3">
      <w:pPr>
        <w:jc w:val="both"/>
        <w:rPr>
          <w:rFonts w:cs="Times New Roman"/>
        </w:rPr>
      </w:pPr>
    </w:p>
    <w:p w:rsidR="00680FD0" w:rsidRDefault="00680FD0" w:rsidP="00B92EE3">
      <w:pPr>
        <w:jc w:val="both"/>
        <w:rPr>
          <w:rFonts w:cs="Times New Roman"/>
        </w:rPr>
      </w:pPr>
    </w:p>
    <w:p w:rsidR="00B92EE3" w:rsidRDefault="00B92EE3" w:rsidP="009B1E8B">
      <w:pPr>
        <w:pBdr>
          <w:top w:val="single" w:sz="4" w:space="1" w:color="auto"/>
          <w:left w:val="single" w:sz="4" w:space="4" w:color="auto"/>
          <w:bottom w:val="single" w:sz="4" w:space="1" w:color="auto"/>
          <w:right w:val="single" w:sz="4" w:space="4" w:color="auto"/>
        </w:pBdr>
        <w:shd w:val="clear" w:color="auto" w:fill="5B9BD5" w:themeFill="accent1"/>
        <w:jc w:val="center"/>
        <w:rPr>
          <w:rFonts w:cs="Times New Roman"/>
        </w:rPr>
      </w:pPr>
      <w:r>
        <w:rPr>
          <w:rFonts w:cs="Times New Roman"/>
          <w:b/>
          <w:i/>
        </w:rPr>
        <w:t>python juego_mh.py -a -3 10</w:t>
      </w:r>
    </w:p>
    <w:p w:rsidR="00B92EE3" w:rsidRDefault="00B92EE3" w:rsidP="00B92EE3">
      <w:pPr>
        <w:jc w:val="both"/>
        <w:rPr>
          <w:rFonts w:cs="Times New Roman"/>
          <w:b/>
          <w:i/>
        </w:rPr>
      </w:pPr>
    </w:p>
    <w:p w:rsidR="00680FD0" w:rsidRDefault="00680FD0" w:rsidP="00B92EE3">
      <w:pPr>
        <w:jc w:val="both"/>
        <w:rPr>
          <w:rFonts w:cs="Times New Roman"/>
        </w:rPr>
      </w:pPr>
    </w:p>
    <w:p w:rsidR="00B92EE3" w:rsidRDefault="00B92EE3" w:rsidP="00B92EE3">
      <w:pPr>
        <w:jc w:val="both"/>
        <w:rPr>
          <w:rFonts w:cs="Times New Roman"/>
        </w:rPr>
      </w:pPr>
      <w:r>
        <w:rPr>
          <w:rFonts w:cs="Times New Roman"/>
        </w:rPr>
        <w:t>Cambiando el número 10 por el número de partidas deseadas.</w:t>
      </w:r>
    </w:p>
    <w:p w:rsidR="00B92EE3" w:rsidRDefault="00B92EE3" w:rsidP="0077358F">
      <w:pPr>
        <w:jc w:val="both"/>
      </w:pPr>
    </w:p>
    <w:p w:rsidR="009B1E8B" w:rsidRDefault="009B1E8B" w:rsidP="0077358F">
      <w:pPr>
        <w:jc w:val="both"/>
      </w:pPr>
      <w:r>
        <w:t xml:space="preserve">El lector también podrá utilizar la opción </w:t>
      </w:r>
      <w:r w:rsidRPr="009B1E8B">
        <w:rPr>
          <w:b/>
          <w:i/>
        </w:rPr>
        <w:t>verbose</w:t>
      </w:r>
      <w:r>
        <w:t xml:space="preserve"> </w:t>
      </w:r>
      <w:r w:rsidR="00574A59">
        <w:t xml:space="preserve">(-v) </w:t>
      </w:r>
      <w:r>
        <w:t xml:space="preserve">para </w:t>
      </w:r>
      <w:r w:rsidR="00131A6C">
        <w:t>que el programa pueda mostrar</w:t>
      </w:r>
      <w:r>
        <w:t xml:space="preserve"> </w:t>
      </w:r>
      <w:r w:rsidR="00DC71E8">
        <w:t>más información</w:t>
      </w:r>
      <w:r>
        <w:t xml:space="preserve"> por pantalla</w:t>
      </w:r>
      <w:r w:rsidR="00574A59">
        <w:t>.</w:t>
      </w:r>
    </w:p>
    <w:p w:rsidR="00574A59" w:rsidRDefault="00574A59" w:rsidP="0077358F">
      <w:pPr>
        <w:jc w:val="both"/>
      </w:pPr>
    </w:p>
    <w:p w:rsidR="00574A59" w:rsidRDefault="00574A59" w:rsidP="0077358F">
      <w:pPr>
        <w:jc w:val="both"/>
      </w:pPr>
    </w:p>
    <w:p w:rsidR="00574A59" w:rsidRDefault="00574A59" w:rsidP="0077358F">
      <w:pPr>
        <w:jc w:val="both"/>
      </w:pPr>
    </w:p>
    <w:p w:rsidR="00574A59" w:rsidRDefault="00574A59" w:rsidP="0077358F">
      <w:pPr>
        <w:jc w:val="both"/>
      </w:pPr>
    </w:p>
    <w:p w:rsidR="00680FD0" w:rsidRDefault="00680FD0" w:rsidP="00574A59">
      <w:pPr>
        <w:jc w:val="both"/>
      </w:pPr>
    </w:p>
    <w:p w:rsidR="00574A59" w:rsidRDefault="00680FD0" w:rsidP="00574A59">
      <w:pPr>
        <w:jc w:val="both"/>
        <w:rPr>
          <w:rFonts w:cs="Times New Roman"/>
        </w:rPr>
      </w:pPr>
      <w:r>
        <w:rPr>
          <w:rFonts w:cs="Times New Roman"/>
          <w:b/>
        </w:rPr>
        <w:lastRenderedPageBreak/>
        <w:t>A</w:t>
      </w:r>
      <w:r w:rsidR="00574A59">
        <w:rPr>
          <w:rFonts w:cs="Times New Roman"/>
          <w:b/>
        </w:rPr>
        <w:t>gente para el problema de Monty Hall.</w:t>
      </w:r>
    </w:p>
    <w:p w:rsidR="00574A59" w:rsidRDefault="00574A59" w:rsidP="00574A59">
      <w:pPr>
        <w:jc w:val="both"/>
        <w:rPr>
          <w:rFonts w:cs="Times New Roman"/>
        </w:rPr>
      </w:pPr>
      <w:r>
        <w:rPr>
          <w:rFonts w:cs="Times New Roman"/>
        </w:rPr>
        <w:t xml:space="preserve">En este apartado se explicará el agente que he creado con el objetivo de acercarse al concepto de </w:t>
      </w:r>
      <w:r>
        <w:rPr>
          <w:rFonts w:cs="Times New Roman"/>
          <w:b/>
          <w:i/>
        </w:rPr>
        <w:t>agente inteligente</w:t>
      </w:r>
      <w:r>
        <w:rPr>
          <w:rFonts w:cs="Times New Roman"/>
        </w:rPr>
        <w:t xml:space="preserve"> y comprender los problemas que existen para futuros </w:t>
      </w:r>
      <w:r>
        <w:rPr>
          <w:rFonts w:cs="Times New Roman"/>
          <w:i/>
        </w:rPr>
        <w:t>papers</w:t>
      </w:r>
      <w:r>
        <w:rPr>
          <w:rFonts w:cs="Times New Roman"/>
        </w:rPr>
        <w:t xml:space="preserve"> donde se profundizará ya en </w:t>
      </w:r>
      <w:r w:rsidR="00FD6E7C">
        <w:rPr>
          <w:rFonts w:cs="Times New Roman"/>
        </w:rPr>
        <w:t xml:space="preserve">conceptos </w:t>
      </w:r>
      <w:r>
        <w:rPr>
          <w:rFonts w:cs="Times New Roman"/>
        </w:rPr>
        <w:t>importantes de RL.</w:t>
      </w:r>
    </w:p>
    <w:p w:rsidR="00574A59" w:rsidRDefault="00574A59" w:rsidP="00574A59">
      <w:pPr>
        <w:jc w:val="both"/>
        <w:rPr>
          <w:rFonts w:cs="Times New Roman"/>
        </w:rPr>
      </w:pPr>
    </w:p>
    <w:p w:rsidR="00574A59" w:rsidRDefault="00574A59" w:rsidP="00574A59">
      <w:pPr>
        <w:jc w:val="both"/>
        <w:rPr>
          <w:rFonts w:cs="Times New Roman"/>
        </w:rPr>
      </w:pPr>
      <w:r>
        <w:rPr>
          <w:rFonts w:cs="Times New Roman"/>
        </w:rPr>
        <w:t xml:space="preserve">Por lo que se pasará directamente a explicar la clase </w:t>
      </w:r>
      <w:r>
        <w:rPr>
          <w:rFonts w:cs="Times New Roman"/>
          <w:b/>
          <w:i/>
        </w:rPr>
        <w:t>AgenteAleatorio</w:t>
      </w:r>
      <w:r>
        <w:rPr>
          <w:rFonts w:cs="Times New Roman"/>
        </w:rPr>
        <w:t xml:space="preserve"> a la que se puede acceder mediante la siguiente URL:</w:t>
      </w:r>
    </w:p>
    <w:p w:rsidR="00574A59" w:rsidRDefault="00574A59" w:rsidP="0077358F">
      <w:pPr>
        <w:jc w:val="both"/>
      </w:pPr>
    </w:p>
    <w:p w:rsidR="00574A59" w:rsidRDefault="002E057C" w:rsidP="0077358F">
      <w:pPr>
        <w:jc w:val="both"/>
      </w:pPr>
      <w:hyperlink r:id="rId23" w:history="1">
        <w:r w:rsidR="00574A59" w:rsidRPr="00E1503E">
          <w:rPr>
            <w:rStyle w:val="Hipervnculo"/>
          </w:rPr>
          <w:t>https://github.com/blogNetting/Reinforcement-Learning/blob/master/%5BParte%201%5D%20Introduccion%20a%20RL/python/Monty%20hall/agente/simple.py</w:t>
        </w:r>
      </w:hyperlink>
    </w:p>
    <w:p w:rsidR="00574A59" w:rsidRDefault="00574A59" w:rsidP="0077358F">
      <w:pPr>
        <w:jc w:val="both"/>
      </w:pPr>
    </w:p>
    <w:p w:rsidR="00D21CC8" w:rsidRDefault="00D21CC8" w:rsidP="00D21CC8">
      <w:pPr>
        <w:jc w:val="both"/>
        <w:rPr>
          <w:rFonts w:cs="Times New Roman"/>
        </w:rPr>
      </w:pPr>
      <w:r>
        <w:rPr>
          <w:rFonts w:cs="Times New Roman"/>
        </w:rPr>
        <w:t>o la siguiente ruta de directorio:</w:t>
      </w:r>
    </w:p>
    <w:p w:rsidR="00D21CC8" w:rsidRDefault="00D21CC8" w:rsidP="00D21CC8">
      <w:pPr>
        <w:jc w:val="both"/>
        <w:rPr>
          <w:rFonts w:cs="Times New Roman"/>
        </w:rPr>
      </w:pPr>
    </w:p>
    <w:p w:rsidR="00D21CC8" w:rsidRDefault="00D21CC8" w:rsidP="00D21CC8">
      <w:pPr>
        <w:jc w:val="both"/>
        <w:rPr>
          <w:rFonts w:cs="Times New Roman"/>
        </w:rPr>
      </w:pPr>
      <w:r>
        <w:rPr>
          <w:rFonts w:cs="Times New Roman"/>
          <w:b/>
          <w:i/>
        </w:rPr>
        <w:t>/Reinforcement-Learning/[Parte 1] Introduccion a RL/python/Monty hall/simple.py</w:t>
      </w:r>
    </w:p>
    <w:p w:rsidR="00574A59" w:rsidRDefault="00574A59" w:rsidP="0077358F">
      <w:pPr>
        <w:jc w:val="both"/>
      </w:pPr>
    </w:p>
    <w:p w:rsidR="00D21CC8" w:rsidRDefault="00D21CC8" w:rsidP="00D21CC8">
      <w:pPr>
        <w:jc w:val="both"/>
        <w:rPr>
          <w:rFonts w:cs="Times New Roman"/>
        </w:rPr>
      </w:pPr>
      <w:r>
        <w:rPr>
          <w:rFonts w:cs="Times New Roman"/>
        </w:rPr>
        <w:t>Como se ha mencionado en el apartado anterior, un agente debe de:</w:t>
      </w:r>
    </w:p>
    <w:p w:rsidR="00D21CC8" w:rsidRPr="000D731F" w:rsidRDefault="000D731F" w:rsidP="000D731F">
      <w:pPr>
        <w:numPr>
          <w:ilvl w:val="0"/>
          <w:numId w:val="6"/>
        </w:numPr>
        <w:jc w:val="both"/>
        <w:rPr>
          <w:rFonts w:cs="Times New Roman"/>
        </w:rPr>
      </w:pPr>
      <w:r>
        <w:rPr>
          <w:rFonts w:cs="Times New Roman"/>
        </w:rPr>
        <w:t>Ser independiente. Que no siga unas reglas o condiciones establecidas por el programador.</w:t>
      </w:r>
    </w:p>
    <w:p w:rsidR="00D21CC8" w:rsidRDefault="00D21CC8" w:rsidP="00D21CC8">
      <w:pPr>
        <w:numPr>
          <w:ilvl w:val="0"/>
          <w:numId w:val="6"/>
        </w:numPr>
        <w:jc w:val="both"/>
        <w:rPr>
          <w:rFonts w:cs="Times New Roman"/>
        </w:rPr>
      </w:pPr>
      <w:r>
        <w:rPr>
          <w:rFonts w:cs="Times New Roman"/>
        </w:rPr>
        <w:t>Autodidacta. Aprender de sus decisiones mediante prueba y error.</w:t>
      </w:r>
    </w:p>
    <w:p w:rsidR="00D21CC8" w:rsidRDefault="00D21CC8" w:rsidP="00D21CC8">
      <w:pPr>
        <w:numPr>
          <w:ilvl w:val="0"/>
          <w:numId w:val="6"/>
        </w:numPr>
        <w:jc w:val="both"/>
        <w:rPr>
          <w:rFonts w:cs="Times New Roman"/>
        </w:rPr>
      </w:pPr>
      <w:r>
        <w:rPr>
          <w:rFonts w:cs="Times New Roman"/>
        </w:rPr>
        <w:t>Capitalizar recompensas en función de su valor, negativo o positivo.</w:t>
      </w:r>
    </w:p>
    <w:p w:rsidR="00A303C8" w:rsidRDefault="00A303C8" w:rsidP="00A303C8">
      <w:pPr>
        <w:numPr>
          <w:ilvl w:val="0"/>
          <w:numId w:val="6"/>
        </w:numPr>
        <w:jc w:val="both"/>
        <w:rPr>
          <w:rFonts w:cs="Times New Roman"/>
        </w:rPr>
      </w:pPr>
      <w:r>
        <w:rPr>
          <w:rFonts w:cs="Times New Roman"/>
        </w:rPr>
        <w:t>Adaptarse a los cambios del entorno. Es decir, sin cambia el entorno es posible que el agente deba de adaptarse a los nuevos cambios.</w:t>
      </w:r>
    </w:p>
    <w:p w:rsidR="00D21CC8" w:rsidRDefault="00A303C8" w:rsidP="00A303C8">
      <w:pPr>
        <w:ind w:left="720"/>
        <w:jc w:val="both"/>
        <w:rPr>
          <w:rFonts w:cs="Times New Roman"/>
        </w:rPr>
      </w:pPr>
      <w:r>
        <w:rPr>
          <w:rFonts w:cs="Times New Roman"/>
        </w:rPr>
        <w:t xml:space="preserve"> </w:t>
      </w:r>
    </w:p>
    <w:p w:rsidR="00D21CC8" w:rsidRDefault="00D21CC8" w:rsidP="00D21CC8">
      <w:pPr>
        <w:jc w:val="both"/>
        <w:rPr>
          <w:rFonts w:cs="Times New Roman"/>
        </w:rPr>
      </w:pPr>
      <w:r>
        <w:rPr>
          <w:rFonts w:cs="Times New Roman"/>
        </w:rPr>
        <w:t>El agente no conoce nada del entorno. Tan solo sabe que tiene que:</w:t>
      </w:r>
    </w:p>
    <w:p w:rsidR="00D21CC8" w:rsidRDefault="00D21CC8" w:rsidP="00D21CC8">
      <w:pPr>
        <w:numPr>
          <w:ilvl w:val="0"/>
          <w:numId w:val="7"/>
        </w:numPr>
        <w:jc w:val="both"/>
        <w:rPr>
          <w:rFonts w:cs="Times New Roman"/>
        </w:rPr>
      </w:pPr>
      <w:r>
        <w:rPr>
          <w:rFonts w:cs="Times New Roman"/>
        </w:rPr>
        <w:t>Elegir una puerta entre 3 posibles.</w:t>
      </w:r>
    </w:p>
    <w:p w:rsidR="00D21CC8" w:rsidRDefault="00D21CC8" w:rsidP="00D21CC8">
      <w:pPr>
        <w:numPr>
          <w:ilvl w:val="0"/>
          <w:numId w:val="7"/>
        </w:numPr>
        <w:jc w:val="both"/>
        <w:rPr>
          <w:rFonts w:cs="Times New Roman"/>
        </w:rPr>
      </w:pPr>
      <w:r>
        <w:rPr>
          <w:rFonts w:cs="Times New Roman"/>
        </w:rPr>
        <w:t>Tomar la decisión, o no, de cambiar de puerta.</w:t>
      </w:r>
    </w:p>
    <w:p w:rsidR="00D21CC8" w:rsidRDefault="00D21CC8" w:rsidP="00D21CC8">
      <w:pPr>
        <w:jc w:val="both"/>
        <w:rPr>
          <w:rFonts w:cs="Times New Roman"/>
        </w:rPr>
      </w:pPr>
    </w:p>
    <w:p w:rsidR="00D21CC8" w:rsidRDefault="00D21CC8" w:rsidP="00D21CC8">
      <w:pPr>
        <w:jc w:val="both"/>
        <w:rPr>
          <w:rFonts w:cs="Times New Roman"/>
        </w:rPr>
      </w:pPr>
      <w:r>
        <w:rPr>
          <w:rFonts w:cs="Times New Roman"/>
        </w:rPr>
        <w:t>Por es</w:t>
      </w:r>
      <w:r w:rsidR="00F17639">
        <w:rPr>
          <w:rFonts w:cs="Times New Roman"/>
        </w:rPr>
        <w:t>o se ha divido el problema en tre</w:t>
      </w:r>
      <w:r>
        <w:rPr>
          <w:rFonts w:cs="Times New Roman"/>
        </w:rPr>
        <w:t>s funciones.</w:t>
      </w:r>
    </w:p>
    <w:p w:rsidR="00D21CC8" w:rsidRDefault="00D21CC8" w:rsidP="00D21CC8">
      <w:pPr>
        <w:numPr>
          <w:ilvl w:val="0"/>
          <w:numId w:val="5"/>
        </w:numPr>
        <w:jc w:val="both"/>
        <w:rPr>
          <w:rFonts w:cs="Times New Roman"/>
        </w:rPr>
      </w:pPr>
      <w:r>
        <w:rPr>
          <w:rFonts w:cs="Times New Roman"/>
          <w:b/>
        </w:rPr>
        <w:t>__elegir_puerta():</w:t>
      </w:r>
    </w:p>
    <w:p w:rsidR="00D21CC8" w:rsidRPr="00F17639" w:rsidRDefault="00D21CC8" w:rsidP="00D21CC8">
      <w:pPr>
        <w:numPr>
          <w:ilvl w:val="0"/>
          <w:numId w:val="5"/>
        </w:numPr>
        <w:jc w:val="both"/>
        <w:rPr>
          <w:rFonts w:cs="Times New Roman"/>
        </w:rPr>
      </w:pPr>
      <w:r>
        <w:rPr>
          <w:rFonts w:cs="Times New Roman"/>
          <w:b/>
        </w:rPr>
        <w:t>__decidir_camnio():</w:t>
      </w:r>
    </w:p>
    <w:p w:rsidR="00F17639" w:rsidRDefault="00F17639" w:rsidP="00F17639">
      <w:pPr>
        <w:numPr>
          <w:ilvl w:val="0"/>
          <w:numId w:val="5"/>
        </w:numPr>
        <w:jc w:val="both"/>
        <w:rPr>
          <w:rFonts w:cs="Times New Roman"/>
        </w:rPr>
      </w:pPr>
      <w:r>
        <w:rPr>
          <w:rFonts w:cs="Times New Roman"/>
          <w:b/>
        </w:rPr>
        <w:t>__calcular_recompensas():</w:t>
      </w:r>
    </w:p>
    <w:p w:rsidR="00F17639" w:rsidRDefault="00F17639" w:rsidP="00F17639">
      <w:pPr>
        <w:ind w:left="720"/>
        <w:jc w:val="both"/>
        <w:rPr>
          <w:rFonts w:cs="Times New Roman"/>
        </w:rPr>
      </w:pPr>
    </w:p>
    <w:p w:rsidR="00D21CC8" w:rsidRDefault="00D21CC8" w:rsidP="00D21CC8">
      <w:pPr>
        <w:jc w:val="both"/>
        <w:rPr>
          <w:rFonts w:cs="Times New Roman"/>
        </w:rPr>
      </w:pPr>
    </w:p>
    <w:p w:rsidR="00D21CC8" w:rsidRDefault="00D21CC8" w:rsidP="00D21CC8">
      <w:pPr>
        <w:jc w:val="both"/>
        <w:rPr>
          <w:rFonts w:cs="Times New Roman"/>
        </w:rPr>
      </w:pPr>
      <w:r>
        <w:rPr>
          <w:rFonts w:cs="Times New Roman"/>
        </w:rPr>
        <w:t xml:space="preserve">En el constructor del </w:t>
      </w:r>
      <w:r>
        <w:rPr>
          <w:rFonts w:cs="Times New Roman"/>
          <w:b/>
          <w:i/>
        </w:rPr>
        <w:t xml:space="preserve">AgenteSimple </w:t>
      </w:r>
      <w:r>
        <w:rPr>
          <w:rFonts w:cs="Times New Roman"/>
        </w:rPr>
        <w:t>se inicializan tres variables.</w:t>
      </w:r>
    </w:p>
    <w:p w:rsidR="00D21CC8" w:rsidRDefault="00D21CC8" w:rsidP="00D21CC8">
      <w:pPr>
        <w:jc w:val="both"/>
        <w:rPr>
          <w:rFonts w:cs="Times New Roman"/>
        </w:rPr>
      </w:pPr>
    </w:p>
    <w:p w:rsidR="00D21CC8" w:rsidRDefault="00D21CC8" w:rsidP="00D21CC8">
      <w:pPr>
        <w:jc w:val="both"/>
        <w:rPr>
          <w:rFonts w:cs="Times New Roman"/>
        </w:rPr>
      </w:pPr>
      <w:r>
        <w:rPr>
          <w:rFonts w:cs="Times New Roman"/>
        </w:rPr>
        <w:t>La lista de recompensas:</w:t>
      </w:r>
    </w:p>
    <w:p w:rsidR="009F5E3B" w:rsidRPr="009F5E3B" w:rsidRDefault="009F5E3B" w:rsidP="009F5E3B">
      <w:pPr>
        <w:jc w:val="center"/>
        <w:rPr>
          <w:rFonts w:cs="Times New Roman"/>
          <w:b/>
        </w:rPr>
      </w:pPr>
      <w:r w:rsidRPr="009F5E3B">
        <w:rPr>
          <w:rFonts w:cs="Times New Roman"/>
          <w:b/>
        </w:rPr>
        <w:t>self.recompensa = [-1, 1]</w:t>
      </w:r>
    </w:p>
    <w:p w:rsidR="009F5E3B" w:rsidRDefault="009F5E3B" w:rsidP="009F5E3B">
      <w:pPr>
        <w:jc w:val="both"/>
        <w:rPr>
          <w:rFonts w:cs="Times New Roman"/>
        </w:rPr>
      </w:pPr>
    </w:p>
    <w:p w:rsidR="009F5E3B" w:rsidRDefault="009F5E3B" w:rsidP="009F5E3B">
      <w:pPr>
        <w:jc w:val="both"/>
        <w:rPr>
          <w:rFonts w:cs="Times New Roman"/>
        </w:rPr>
      </w:pPr>
      <w:r>
        <w:rPr>
          <w:rFonts w:cs="Times New Roman"/>
        </w:rPr>
        <w:t>Una lista para almacenar las recompensas de cada puerta:</w:t>
      </w:r>
    </w:p>
    <w:p w:rsidR="009F5E3B" w:rsidRDefault="009F5E3B" w:rsidP="009F5E3B">
      <w:pPr>
        <w:jc w:val="center"/>
        <w:rPr>
          <w:rFonts w:cs="Times New Roman"/>
        </w:rPr>
      </w:pPr>
    </w:p>
    <w:p w:rsidR="009F5E3B" w:rsidRPr="009F5E3B" w:rsidRDefault="009F5E3B" w:rsidP="009F5E3B">
      <w:pPr>
        <w:jc w:val="center"/>
        <w:rPr>
          <w:rFonts w:cs="Times New Roman"/>
          <w:b/>
        </w:rPr>
      </w:pPr>
      <w:r w:rsidRPr="009F5E3B">
        <w:rPr>
          <w:rFonts w:cs="Times New Roman"/>
          <w:b/>
        </w:rPr>
        <w:t>self.s = [0, 0, 0]</w:t>
      </w:r>
    </w:p>
    <w:p w:rsidR="009F5E3B" w:rsidRDefault="009F5E3B" w:rsidP="009F5E3B">
      <w:pPr>
        <w:jc w:val="center"/>
        <w:rPr>
          <w:rFonts w:cs="Times New Roman"/>
        </w:rPr>
      </w:pPr>
    </w:p>
    <w:p w:rsidR="009F5E3B" w:rsidRDefault="009F5E3B" w:rsidP="009F5E3B">
      <w:pPr>
        <w:jc w:val="both"/>
        <w:rPr>
          <w:rFonts w:cs="Times New Roman"/>
        </w:rPr>
      </w:pPr>
      <w:r>
        <w:rPr>
          <w:rFonts w:cs="Times New Roman"/>
        </w:rPr>
        <w:t>Por último, una lista de listas por cada una de las tres puertas. En la primera posición de la lista se guardan las recompensas obtenidas cuando no se realiza un cambio y en el segundo las recompensas obtenidas cuando se realiza el cambio</w:t>
      </w:r>
    </w:p>
    <w:p w:rsidR="009F5E3B" w:rsidRDefault="009F5E3B" w:rsidP="009F5E3B">
      <w:pPr>
        <w:jc w:val="center"/>
        <w:rPr>
          <w:rFonts w:cs="Times New Roman"/>
        </w:rPr>
      </w:pPr>
      <w:r>
        <w:rPr>
          <w:rFonts w:cs="Times New Roman"/>
        </w:rPr>
        <w:t xml:space="preserve"> </w:t>
      </w:r>
    </w:p>
    <w:p w:rsidR="009F5E3B" w:rsidRPr="00B77153" w:rsidRDefault="009F5E3B" w:rsidP="009F5E3B">
      <w:pPr>
        <w:jc w:val="center"/>
        <w:rPr>
          <w:rFonts w:cs="Times New Roman"/>
          <w:b/>
        </w:rPr>
      </w:pPr>
      <w:r w:rsidRPr="00B77153">
        <w:rPr>
          <w:rFonts w:cs="Times New Roman"/>
          <w:b/>
        </w:rPr>
        <w:t>self.a_puertas = [[0,0], [0,0], [0,0]]</w:t>
      </w:r>
    </w:p>
    <w:p w:rsidR="009F5E3B" w:rsidRDefault="009F5E3B" w:rsidP="009F5E3B">
      <w:pPr>
        <w:jc w:val="both"/>
        <w:rPr>
          <w:rFonts w:cs="Times New Roman"/>
        </w:rPr>
      </w:pPr>
    </w:p>
    <w:p w:rsidR="009F5E3B" w:rsidRDefault="009F5E3B" w:rsidP="009F5E3B">
      <w:pPr>
        <w:jc w:val="both"/>
        <w:rPr>
          <w:rFonts w:cs="Times New Roman"/>
        </w:rPr>
      </w:pPr>
    </w:p>
    <w:p w:rsidR="009F5E3B" w:rsidRDefault="009F5E3B" w:rsidP="009F5E3B">
      <w:pPr>
        <w:jc w:val="both"/>
        <w:rPr>
          <w:rFonts w:cs="Times New Roman"/>
        </w:rPr>
      </w:pPr>
      <w:r>
        <w:rPr>
          <w:rFonts w:cs="Times New Roman"/>
        </w:rPr>
        <w:lastRenderedPageBreak/>
        <w:t xml:space="preserve">El método </w:t>
      </w:r>
      <w:r>
        <w:rPr>
          <w:rFonts w:cs="Times New Roman"/>
          <w:b/>
        </w:rPr>
        <w:t xml:space="preserve">__elegir_puerta() </w:t>
      </w:r>
      <w:r>
        <w:rPr>
          <w:rFonts w:cs="Times New Roman"/>
        </w:rPr>
        <w:t>devuelve la posición de la lista, es decir, el número de la puerta que tiene el mayor número de aciertos. En caso de empate, devuelve la primera puerta.</w:t>
      </w:r>
    </w:p>
    <w:p w:rsidR="009F5E3B" w:rsidRDefault="009F5E3B" w:rsidP="009F5E3B">
      <w:pPr>
        <w:jc w:val="both"/>
        <w:rPr>
          <w:rFonts w:cs="Times New Roman"/>
        </w:rPr>
      </w:pPr>
    </w:p>
    <w:p w:rsidR="00B77153" w:rsidRDefault="009F5E3B" w:rsidP="009F5E3B">
      <w:pPr>
        <w:jc w:val="both"/>
        <w:rPr>
          <w:rFonts w:cs="Times New Roman"/>
        </w:rPr>
      </w:pPr>
      <w:r>
        <w:rPr>
          <w:rFonts w:cs="Times New Roman"/>
        </w:rPr>
        <w:t xml:space="preserve">El método </w:t>
      </w:r>
      <w:r>
        <w:rPr>
          <w:rFonts w:cs="Times New Roman"/>
          <w:b/>
        </w:rPr>
        <w:t xml:space="preserve">__decidir_cambio() </w:t>
      </w:r>
      <w:r>
        <w:rPr>
          <w:rFonts w:cs="Times New Roman"/>
        </w:rPr>
        <w:t xml:space="preserve">accede la lista de listas donde se almacenan las recompensas de la puerta seleccionada en el método anterior. La variable </w:t>
      </w:r>
      <w:r w:rsidRPr="00B77153">
        <w:rPr>
          <w:rFonts w:cs="Times New Roman"/>
          <w:i/>
        </w:rPr>
        <w:t>puerta</w:t>
      </w:r>
      <w:r>
        <w:rPr>
          <w:rFonts w:cs="Times New Roman"/>
        </w:rPr>
        <w:t xml:space="preserve"> se le pasa al método. </w:t>
      </w:r>
    </w:p>
    <w:p w:rsidR="009F5E3B" w:rsidRDefault="00B77153" w:rsidP="009F5E3B">
      <w:pPr>
        <w:jc w:val="both"/>
        <w:rPr>
          <w:rFonts w:cs="Times New Roman"/>
        </w:rPr>
      </w:pPr>
      <w:r>
        <w:rPr>
          <w:rFonts w:cs="Times New Roman"/>
        </w:rPr>
        <w:t>Se c</w:t>
      </w:r>
      <w:r w:rsidR="009F5E3B">
        <w:rPr>
          <w:rFonts w:cs="Times New Roman"/>
        </w:rPr>
        <w:t xml:space="preserve">ompara las recompensas obtenidas en busca de la acción (cambio – no cambio) que tiene una mayor recompensa. </w:t>
      </w:r>
    </w:p>
    <w:p w:rsidR="009F5E3B" w:rsidRDefault="009F5E3B" w:rsidP="009F5E3B">
      <w:pPr>
        <w:jc w:val="both"/>
        <w:rPr>
          <w:rFonts w:cs="Times New Roman"/>
        </w:rPr>
      </w:pPr>
      <w:r>
        <w:rPr>
          <w:rFonts w:cs="Times New Roman"/>
        </w:rPr>
        <w:t>Si decide no hacer cambio devuelve 0 y si decide realizar un cambio devuelve 1.</w:t>
      </w:r>
    </w:p>
    <w:p w:rsidR="009F5E3B" w:rsidRDefault="009F5E3B" w:rsidP="009F5E3B">
      <w:pPr>
        <w:jc w:val="both"/>
        <w:rPr>
          <w:rFonts w:cs="Times New Roman"/>
        </w:rPr>
      </w:pPr>
      <w:r>
        <w:rPr>
          <w:rFonts w:cs="Times New Roman"/>
        </w:rPr>
        <w:t>En caso de empate, elige una acción al azar.</w:t>
      </w:r>
    </w:p>
    <w:p w:rsidR="000D436B" w:rsidRDefault="000D436B" w:rsidP="000D436B">
      <w:pPr>
        <w:rPr>
          <w:rFonts w:cs="Times New Roman"/>
        </w:rPr>
      </w:pPr>
    </w:p>
    <w:p w:rsidR="000D436B" w:rsidRDefault="000D436B" w:rsidP="000D436B">
      <w:pPr>
        <w:jc w:val="both"/>
        <w:rPr>
          <w:rFonts w:cs="Times New Roman"/>
        </w:rPr>
      </w:pPr>
      <w:r>
        <w:rPr>
          <w:rFonts w:cs="Times New Roman"/>
        </w:rPr>
        <w:t>Como se observa hasta aquí, nada complicado.</w:t>
      </w:r>
    </w:p>
    <w:p w:rsidR="000D436B" w:rsidRDefault="000D436B" w:rsidP="000D436B">
      <w:pPr>
        <w:jc w:val="both"/>
        <w:rPr>
          <w:rFonts w:cs="Times New Roman"/>
        </w:rPr>
      </w:pPr>
    </w:p>
    <w:p w:rsidR="000D436B" w:rsidRDefault="000D436B" w:rsidP="000D436B">
      <w:pPr>
        <w:jc w:val="both"/>
        <w:rPr>
          <w:rFonts w:cs="Times New Roman"/>
        </w:rPr>
      </w:pPr>
      <w:r>
        <w:rPr>
          <w:rFonts w:cs="Times New Roman"/>
        </w:rPr>
        <w:t>Pasemos ahora a explicar el método que asigna las recompensas.</w:t>
      </w:r>
    </w:p>
    <w:p w:rsidR="000D436B" w:rsidRDefault="000D436B" w:rsidP="000D436B">
      <w:pPr>
        <w:jc w:val="both"/>
        <w:rPr>
          <w:rFonts w:cs="Times New Roman"/>
        </w:rPr>
      </w:pPr>
    </w:p>
    <w:p w:rsidR="00EA7889" w:rsidRPr="00EA7889" w:rsidRDefault="00EA7889" w:rsidP="00EA7889">
      <w:pPr>
        <w:jc w:val="both"/>
        <w:rPr>
          <w:rFonts w:cs="Times New Roman"/>
        </w:rPr>
      </w:pPr>
      <w:r w:rsidRPr="00EA7889">
        <w:rPr>
          <w:rFonts w:cs="Times New Roman"/>
        </w:rPr>
        <w:t xml:space="preserve">El método </w:t>
      </w:r>
      <w:r w:rsidRPr="00EA7889">
        <w:rPr>
          <w:rFonts w:cs="Times New Roman"/>
          <w:b/>
          <w:i/>
        </w:rPr>
        <w:t>__calcular_recompensas(ganador, puerta, cambio)</w:t>
      </w:r>
      <w:r w:rsidRPr="00EA7889">
        <w:rPr>
          <w:rFonts w:cs="Times New Roman"/>
        </w:rPr>
        <w:t xml:space="preserve"> recibe tres </w:t>
      </w:r>
      <w:r>
        <w:rPr>
          <w:rFonts w:cs="Times New Roman"/>
        </w:rPr>
        <w:t>parámetros</w:t>
      </w:r>
      <w:r w:rsidRPr="00EA7889">
        <w:rPr>
          <w:rFonts w:cs="Times New Roman"/>
        </w:rPr>
        <w:t>:</w:t>
      </w:r>
    </w:p>
    <w:p w:rsidR="00EA7889" w:rsidRPr="00EA7889" w:rsidRDefault="00EA7889" w:rsidP="00EA7889">
      <w:pPr>
        <w:pStyle w:val="Prrafodelista"/>
        <w:numPr>
          <w:ilvl w:val="0"/>
          <w:numId w:val="9"/>
        </w:numPr>
        <w:jc w:val="both"/>
        <w:rPr>
          <w:rFonts w:cs="Times New Roman"/>
        </w:rPr>
      </w:pPr>
      <w:r w:rsidRPr="00EA7889">
        <w:rPr>
          <w:rFonts w:cs="Times New Roman"/>
          <w:b/>
        </w:rPr>
        <w:t>Ganador:</w:t>
      </w:r>
      <w:r w:rsidRPr="00EA7889">
        <w:rPr>
          <w:rFonts w:cs="Times New Roman"/>
        </w:rPr>
        <w:t xml:space="preserve"> Le indica al método si ha acertado y, por extensión, si va a recibir una recompensa positiva o negativa.</w:t>
      </w:r>
    </w:p>
    <w:p w:rsidR="00EA7889" w:rsidRPr="00EA7889" w:rsidRDefault="00EA7889" w:rsidP="00EA7889">
      <w:pPr>
        <w:pStyle w:val="Prrafodelista"/>
        <w:numPr>
          <w:ilvl w:val="0"/>
          <w:numId w:val="9"/>
        </w:numPr>
        <w:jc w:val="both"/>
        <w:rPr>
          <w:rFonts w:cs="Times New Roman"/>
        </w:rPr>
      </w:pPr>
      <w:r w:rsidRPr="00EA7889">
        <w:rPr>
          <w:rFonts w:cs="Times New Roman"/>
          <w:b/>
        </w:rPr>
        <w:t>Puerta:</w:t>
      </w:r>
      <w:r w:rsidRPr="00EA7889">
        <w:rPr>
          <w:rFonts w:cs="Times New Roman"/>
        </w:rPr>
        <w:t xml:space="preserve"> La puerta que ha elegido al comienzo del juego. Para poder guardar las recompensas en la puerta pertinente.</w:t>
      </w:r>
    </w:p>
    <w:p w:rsidR="000D436B" w:rsidRPr="00EA7889" w:rsidRDefault="00EA7889" w:rsidP="00EA7889">
      <w:pPr>
        <w:pStyle w:val="Prrafodelista"/>
        <w:numPr>
          <w:ilvl w:val="0"/>
          <w:numId w:val="9"/>
        </w:numPr>
        <w:jc w:val="both"/>
        <w:rPr>
          <w:rFonts w:cs="Times New Roman"/>
        </w:rPr>
      </w:pPr>
      <w:r w:rsidRPr="00EA7889">
        <w:rPr>
          <w:rFonts w:cs="Times New Roman"/>
          <w:b/>
        </w:rPr>
        <w:t>Cambio:</w:t>
      </w:r>
      <w:r w:rsidRPr="00EA7889">
        <w:rPr>
          <w:rFonts w:cs="Times New Roman"/>
        </w:rPr>
        <w:t xml:space="preserve"> Para conocer si el agente ha realizado un cambio y guardar la recompensa en la posición de la lista de listas correspondiente.</w:t>
      </w:r>
    </w:p>
    <w:p w:rsidR="00EA7889" w:rsidRDefault="00EA7889" w:rsidP="00EA7889">
      <w:pPr>
        <w:jc w:val="both"/>
        <w:rPr>
          <w:rFonts w:cs="Times New Roman"/>
          <w:b/>
        </w:rPr>
      </w:pPr>
    </w:p>
    <w:p w:rsidR="000D436B" w:rsidRDefault="000D436B" w:rsidP="000D436B">
      <w:pPr>
        <w:jc w:val="both"/>
        <w:rPr>
          <w:rFonts w:cs="Times New Roman"/>
        </w:rPr>
      </w:pPr>
      <w:r>
        <w:rPr>
          <w:rFonts w:cs="Times New Roman"/>
        </w:rPr>
        <w:t>A la puerta seleccionada se le asigna el máximo valor de recompensa entre las dos acciones.</w:t>
      </w:r>
    </w:p>
    <w:p w:rsidR="000D436B" w:rsidRDefault="000D436B" w:rsidP="000D436B">
      <w:pPr>
        <w:jc w:val="both"/>
        <w:rPr>
          <w:rFonts w:cs="Times New Roman"/>
          <w:b/>
        </w:rPr>
      </w:pPr>
    </w:p>
    <w:p w:rsidR="000D436B" w:rsidRDefault="00EA7889" w:rsidP="000D436B">
      <w:pPr>
        <w:jc w:val="both"/>
        <w:rPr>
          <w:rFonts w:cs="Times New Roman"/>
        </w:rPr>
      </w:pPr>
      <w:r>
        <w:rPr>
          <w:rFonts w:cs="Times New Roman"/>
        </w:rPr>
        <w:t xml:space="preserve">A continuación, se muestra cómo </w:t>
      </w:r>
      <w:r w:rsidR="000D436B">
        <w:rPr>
          <w:rFonts w:cs="Times New Roman"/>
        </w:rPr>
        <w:t xml:space="preserve">funciona todo esto. Para ello ejecutamos el fichero </w:t>
      </w:r>
      <w:r w:rsidR="000D436B" w:rsidRPr="00EA7889">
        <w:rPr>
          <w:rFonts w:cs="Times New Roman"/>
          <w:b/>
          <w:i/>
        </w:rPr>
        <w:t>j</w:t>
      </w:r>
      <w:r w:rsidR="000D436B">
        <w:rPr>
          <w:rFonts w:cs="Times New Roman"/>
          <w:b/>
          <w:i/>
        </w:rPr>
        <w:t>uego_mh.py</w:t>
      </w:r>
      <w:r w:rsidR="000D436B">
        <w:rPr>
          <w:rFonts w:cs="Times New Roman"/>
        </w:rPr>
        <w:t xml:space="preserve"> con los siguientes parámetros:</w:t>
      </w:r>
    </w:p>
    <w:p w:rsidR="00680FD0" w:rsidRDefault="00680FD0" w:rsidP="000D436B">
      <w:pPr>
        <w:jc w:val="both"/>
        <w:rPr>
          <w:rFonts w:cs="Times New Roman"/>
        </w:rPr>
      </w:pPr>
    </w:p>
    <w:p w:rsidR="00EA7889" w:rsidRDefault="00EA7889" w:rsidP="000D436B">
      <w:pPr>
        <w:jc w:val="both"/>
        <w:rPr>
          <w:rFonts w:cs="Times New Roman"/>
        </w:rPr>
      </w:pPr>
    </w:p>
    <w:p w:rsidR="00EA7889" w:rsidRDefault="00EA7889" w:rsidP="00831D61">
      <w:pPr>
        <w:pBdr>
          <w:top w:val="single" w:sz="4" w:space="1" w:color="auto"/>
          <w:left w:val="single" w:sz="4" w:space="4" w:color="auto"/>
          <w:bottom w:val="single" w:sz="4" w:space="1" w:color="auto"/>
          <w:right w:val="single" w:sz="4" w:space="4" w:color="auto"/>
        </w:pBdr>
        <w:shd w:val="clear" w:color="auto" w:fill="5B9BD5" w:themeFill="accent1"/>
        <w:jc w:val="center"/>
        <w:rPr>
          <w:rFonts w:cs="Times New Roman"/>
        </w:rPr>
      </w:pPr>
      <w:r>
        <w:rPr>
          <w:rFonts w:cs="Times New Roman"/>
          <w:b/>
          <w:i/>
        </w:rPr>
        <w:t>python juego_mh.py -a -2 100 -v</w:t>
      </w:r>
    </w:p>
    <w:p w:rsidR="00EA7889" w:rsidRDefault="00EA7889" w:rsidP="000D436B">
      <w:pPr>
        <w:jc w:val="both"/>
        <w:rPr>
          <w:rFonts w:cs="Times New Roman"/>
        </w:rPr>
      </w:pPr>
    </w:p>
    <w:p w:rsidR="00680FD0" w:rsidRDefault="00680FD0" w:rsidP="00EA7889">
      <w:pPr>
        <w:jc w:val="both"/>
        <w:rPr>
          <w:rFonts w:cs="Times New Roman"/>
        </w:rPr>
      </w:pPr>
    </w:p>
    <w:p w:rsidR="00EA7889" w:rsidRDefault="00EA7889" w:rsidP="00EA7889">
      <w:pPr>
        <w:jc w:val="both"/>
        <w:rPr>
          <w:rFonts w:cs="Times New Roman"/>
        </w:rPr>
      </w:pPr>
      <w:r>
        <w:rPr>
          <w:rFonts w:cs="Times New Roman"/>
        </w:rPr>
        <w:t xml:space="preserve">Simplemente se ha activado el </w:t>
      </w:r>
      <w:r>
        <w:rPr>
          <w:rFonts w:cs="Times New Roman"/>
          <w:i/>
        </w:rPr>
        <w:t xml:space="preserve">verbose </w:t>
      </w:r>
      <w:r w:rsidRPr="00EA7889">
        <w:rPr>
          <w:rFonts w:cs="Times New Roman"/>
        </w:rPr>
        <w:t>(</w:t>
      </w:r>
      <w:r>
        <w:rPr>
          <w:rFonts w:cs="Times New Roman"/>
        </w:rPr>
        <w:t>-v</w:t>
      </w:r>
      <w:r w:rsidRPr="00EA7889">
        <w:rPr>
          <w:rFonts w:cs="Times New Roman"/>
        </w:rPr>
        <w:t xml:space="preserve">) </w:t>
      </w:r>
      <w:r>
        <w:rPr>
          <w:rFonts w:cs="Times New Roman"/>
        </w:rPr>
        <w:t>para que se muestre más información por pantalla.</w:t>
      </w:r>
    </w:p>
    <w:p w:rsidR="00EA7889" w:rsidRDefault="00EA7889" w:rsidP="00EA7889">
      <w:pPr>
        <w:jc w:val="both"/>
        <w:rPr>
          <w:rFonts w:cs="Times New Roman"/>
          <w:b/>
        </w:rPr>
      </w:pPr>
    </w:p>
    <w:p w:rsidR="00EA7889" w:rsidRDefault="00EA7889" w:rsidP="00EA7889">
      <w:pPr>
        <w:jc w:val="both"/>
        <w:rPr>
          <w:rFonts w:cs="Times New Roman"/>
        </w:rPr>
      </w:pPr>
      <w:r>
        <w:rPr>
          <w:rFonts w:cs="Times New Roman"/>
        </w:rPr>
        <w:t xml:space="preserve">Se procede a explicar cómo actúa el agente </w:t>
      </w:r>
      <w:r w:rsidR="00831D61">
        <w:rPr>
          <w:rFonts w:cs="Times New Roman"/>
        </w:rPr>
        <w:t>en una partida real pasa o paso:</w:t>
      </w: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EA7889">
      <w:pPr>
        <w:jc w:val="both"/>
        <w:rPr>
          <w:rFonts w:cs="Times New Roman"/>
        </w:rPr>
      </w:pPr>
    </w:p>
    <w:p w:rsidR="00831D61" w:rsidRDefault="00831D61" w:rsidP="00831D61">
      <w:pPr>
        <w:jc w:val="center"/>
        <w:rPr>
          <w:rFonts w:cs="Times New Roman"/>
        </w:rPr>
      </w:pPr>
      <w:r w:rsidRPr="00831D61">
        <w:rPr>
          <w:rFonts w:cs="Times New Roman"/>
          <w:noProof/>
          <w:lang w:bidi="ar-SA"/>
        </w:rPr>
        <w:drawing>
          <wp:inline distT="0" distB="0" distL="0" distR="0">
            <wp:extent cx="4754880" cy="51365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5136515"/>
                    </a:xfrm>
                    <a:prstGeom prst="rect">
                      <a:avLst/>
                    </a:prstGeom>
                    <a:noFill/>
                    <a:ln>
                      <a:noFill/>
                    </a:ln>
                  </pic:spPr>
                </pic:pic>
              </a:graphicData>
            </a:graphic>
          </wp:inline>
        </w:drawing>
      </w:r>
    </w:p>
    <w:p w:rsidR="00831D61" w:rsidRDefault="00831D61" w:rsidP="00831D61">
      <w:pPr>
        <w:jc w:val="center"/>
        <w:rPr>
          <w:rFonts w:cs="Times New Roman"/>
        </w:rPr>
      </w:pPr>
    </w:p>
    <w:p w:rsidR="00831D61" w:rsidRDefault="00831D61" w:rsidP="00831D61">
      <w:pPr>
        <w:jc w:val="center"/>
        <w:rPr>
          <w:rFonts w:cs="Times New Roman"/>
        </w:rPr>
      </w:pPr>
    </w:p>
    <w:p w:rsidR="00831D61" w:rsidRDefault="00831D61" w:rsidP="00831D61">
      <w:pPr>
        <w:jc w:val="center"/>
        <w:rPr>
          <w:rFonts w:cs="Times New Roman"/>
        </w:rPr>
      </w:pPr>
    </w:p>
    <w:p w:rsidR="00831D61" w:rsidRDefault="00831D61" w:rsidP="00831D61">
      <w:pPr>
        <w:jc w:val="center"/>
        <w:rPr>
          <w:rFonts w:cs="Times New Roman"/>
        </w:rPr>
      </w:pPr>
    </w:p>
    <w:p w:rsidR="00831D61" w:rsidRDefault="00831D61" w:rsidP="00831D61">
      <w:pPr>
        <w:jc w:val="both"/>
        <w:rPr>
          <w:rFonts w:cs="Times New Roman"/>
        </w:rPr>
      </w:pPr>
      <w:r>
        <w:rPr>
          <w:rFonts w:cs="Times New Roman"/>
        </w:rPr>
        <w:t xml:space="preserve">En la imagen de la </w:t>
      </w:r>
      <w:r w:rsidRPr="00467E66">
        <w:rPr>
          <w:rFonts w:cs="Times New Roman"/>
          <w:b/>
        </w:rPr>
        <w:t>Partida 1</w:t>
      </w:r>
      <w:r>
        <w:rPr>
          <w:rFonts w:cs="Times New Roman"/>
        </w:rPr>
        <w:t xml:space="preserve"> se puede observar que:</w:t>
      </w:r>
    </w:p>
    <w:p w:rsidR="00831D61" w:rsidRDefault="00831D61" w:rsidP="00831D61">
      <w:pPr>
        <w:numPr>
          <w:ilvl w:val="0"/>
          <w:numId w:val="10"/>
        </w:numPr>
        <w:jc w:val="both"/>
        <w:rPr>
          <w:rFonts w:cs="Times New Roman"/>
        </w:rPr>
      </w:pPr>
      <w:r>
        <w:rPr>
          <w:rFonts w:cs="Times New Roman"/>
        </w:rPr>
        <w:t>El juego esconde el coche en la puerta 3.</w:t>
      </w:r>
    </w:p>
    <w:p w:rsidR="00831D61" w:rsidRDefault="00831D61" w:rsidP="00831D61">
      <w:pPr>
        <w:numPr>
          <w:ilvl w:val="0"/>
          <w:numId w:val="10"/>
        </w:numPr>
        <w:jc w:val="both"/>
        <w:rPr>
          <w:rFonts w:cs="Times New Roman"/>
        </w:rPr>
      </w:pPr>
      <w:r>
        <w:rPr>
          <w:rFonts w:cs="Times New Roman"/>
        </w:rPr>
        <w:t>El agente elige la puerta 1.</w:t>
      </w:r>
    </w:p>
    <w:p w:rsidR="00831D61" w:rsidRDefault="00831D61" w:rsidP="00831D61">
      <w:pPr>
        <w:numPr>
          <w:ilvl w:val="0"/>
          <w:numId w:val="10"/>
        </w:numPr>
        <w:jc w:val="both"/>
        <w:rPr>
          <w:rFonts w:cs="Times New Roman"/>
        </w:rPr>
      </w:pPr>
      <w:r>
        <w:rPr>
          <w:rFonts w:cs="Times New Roman"/>
        </w:rPr>
        <w:t>El agente ha decidido no hacer cambio.</w:t>
      </w:r>
    </w:p>
    <w:p w:rsidR="00831D61" w:rsidRDefault="00831D61" w:rsidP="00831D61">
      <w:pPr>
        <w:jc w:val="both"/>
        <w:rPr>
          <w:rFonts w:cs="Times New Roman"/>
          <w:b/>
        </w:rPr>
      </w:pPr>
    </w:p>
    <w:p w:rsidR="00831D61" w:rsidRDefault="00831D61" w:rsidP="00831D61">
      <w:pPr>
        <w:jc w:val="both"/>
        <w:rPr>
          <w:rFonts w:cs="Times New Roman"/>
        </w:rPr>
      </w:pPr>
      <w:r>
        <w:rPr>
          <w:rFonts w:cs="Times New Roman"/>
        </w:rPr>
        <w:t xml:space="preserve">Como el </w:t>
      </w:r>
      <w:r w:rsidRPr="00831D61">
        <w:rPr>
          <w:rFonts w:cs="Times New Roman"/>
          <w:b/>
        </w:rPr>
        <w:t>agente</w:t>
      </w:r>
      <w:r>
        <w:rPr>
          <w:rFonts w:cs="Times New Roman"/>
        </w:rPr>
        <w:t xml:space="preserve"> no ha acertado, el método asigna una recompensa negativa (-1) a la acción “</w:t>
      </w:r>
      <w:r w:rsidRPr="00831D61">
        <w:rPr>
          <w:rFonts w:cs="Times New Roman"/>
          <w:i/>
        </w:rPr>
        <w:t>No cambio</w:t>
      </w:r>
      <w:r>
        <w:rPr>
          <w:rFonts w:cs="Times New Roman"/>
        </w:rPr>
        <w:t xml:space="preserve">” de la </w:t>
      </w:r>
      <w:r w:rsidRPr="00831D61">
        <w:rPr>
          <w:rFonts w:cs="Times New Roman"/>
          <w:b/>
        </w:rPr>
        <w:t>Puerta 1</w:t>
      </w:r>
      <w:r>
        <w:rPr>
          <w:rFonts w:cs="Times New Roman"/>
        </w:rPr>
        <w:t xml:space="preserve"> (posición de la lista 0).</w:t>
      </w:r>
    </w:p>
    <w:p w:rsidR="00831D61" w:rsidRDefault="00831D61" w:rsidP="00831D61">
      <w:pPr>
        <w:jc w:val="both"/>
        <w:rPr>
          <w:rFonts w:cs="Times New Roman"/>
          <w:b/>
        </w:rPr>
      </w:pPr>
    </w:p>
    <w:p w:rsidR="00831D61" w:rsidRDefault="00831D61" w:rsidP="00831D61">
      <w:pPr>
        <w:jc w:val="both"/>
        <w:rPr>
          <w:rFonts w:cs="Times New Roman"/>
        </w:rPr>
      </w:pPr>
      <w:r>
        <w:rPr>
          <w:rFonts w:cs="Times New Roman"/>
        </w:rPr>
        <w:t xml:space="preserve">El valor de la </w:t>
      </w:r>
      <w:r w:rsidR="0050660E" w:rsidRPr="0050660E">
        <w:rPr>
          <w:rFonts w:cs="Times New Roman"/>
          <w:b/>
        </w:rPr>
        <w:t>P</w:t>
      </w:r>
      <w:r w:rsidRPr="0050660E">
        <w:rPr>
          <w:rFonts w:cs="Times New Roman"/>
          <w:b/>
        </w:rPr>
        <w:t>uerta 1</w:t>
      </w:r>
      <w:r>
        <w:rPr>
          <w:rFonts w:cs="Times New Roman"/>
        </w:rPr>
        <w:t xml:space="preserve"> sigue siendo 0, puesto que la mayor recompensa entre las acciones “</w:t>
      </w:r>
      <w:r w:rsidRPr="0050660E">
        <w:rPr>
          <w:rFonts w:cs="Times New Roman"/>
          <w:i/>
        </w:rPr>
        <w:t>No cambio</w:t>
      </w:r>
      <w:r>
        <w:rPr>
          <w:rFonts w:cs="Times New Roman"/>
        </w:rPr>
        <w:t>” = -1 y “</w:t>
      </w:r>
      <w:r w:rsidRPr="0050660E">
        <w:rPr>
          <w:rFonts w:cs="Times New Roman"/>
          <w:i/>
        </w:rPr>
        <w:t>Cambio</w:t>
      </w:r>
      <w:r>
        <w:rPr>
          <w:rFonts w:cs="Times New Roman"/>
        </w:rPr>
        <w:t>” = 0, es 0.</w:t>
      </w:r>
    </w:p>
    <w:p w:rsidR="00831D61" w:rsidRDefault="00831D61"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467E66" w:rsidRDefault="00467E66" w:rsidP="00831D61">
      <w:pPr>
        <w:jc w:val="both"/>
        <w:rPr>
          <w:rFonts w:cs="Times New Roman"/>
        </w:rPr>
      </w:pPr>
    </w:p>
    <w:p w:rsidR="00EA7889" w:rsidRDefault="00467E66" w:rsidP="00467E66">
      <w:pPr>
        <w:jc w:val="center"/>
        <w:rPr>
          <w:rFonts w:cs="Times New Roman"/>
          <w:b/>
        </w:rPr>
      </w:pPr>
      <w:r>
        <w:rPr>
          <w:rFonts w:cs="Times New Roman"/>
          <w:b/>
          <w:noProof/>
          <w:lang w:bidi="ar-SA"/>
        </w:rPr>
        <w:drawing>
          <wp:inline distT="0" distB="0" distL="0" distR="0">
            <wp:extent cx="4389120" cy="51523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5152390"/>
                    </a:xfrm>
                    <a:prstGeom prst="rect">
                      <a:avLst/>
                    </a:prstGeom>
                    <a:noFill/>
                    <a:ln>
                      <a:noFill/>
                    </a:ln>
                  </pic:spPr>
                </pic:pic>
              </a:graphicData>
            </a:graphic>
          </wp:inline>
        </w:drawing>
      </w:r>
    </w:p>
    <w:p w:rsidR="00EA7889" w:rsidRDefault="00EA7889" w:rsidP="00EA7889">
      <w:pPr>
        <w:jc w:val="both"/>
        <w:rPr>
          <w:rFonts w:cs="Times New Roman"/>
          <w:b/>
        </w:rPr>
      </w:pPr>
    </w:p>
    <w:p w:rsidR="00EA7889" w:rsidRDefault="00EA7889" w:rsidP="000D436B">
      <w:pPr>
        <w:jc w:val="both"/>
        <w:rPr>
          <w:rFonts w:cs="Times New Roman"/>
        </w:rPr>
      </w:pPr>
    </w:p>
    <w:p w:rsidR="00467E66" w:rsidRDefault="00467E66" w:rsidP="00467E66">
      <w:pPr>
        <w:jc w:val="both"/>
        <w:rPr>
          <w:rFonts w:cs="Times New Roman"/>
        </w:rPr>
      </w:pPr>
    </w:p>
    <w:p w:rsidR="00467E66" w:rsidRDefault="00467E66" w:rsidP="00467E66">
      <w:pPr>
        <w:jc w:val="both"/>
        <w:rPr>
          <w:rFonts w:cs="Times New Roman"/>
        </w:rPr>
      </w:pPr>
      <w:r>
        <w:rPr>
          <w:rFonts w:cs="Times New Roman"/>
        </w:rPr>
        <w:t xml:space="preserve">En la imagen de la </w:t>
      </w:r>
      <w:r w:rsidRPr="00467E66">
        <w:rPr>
          <w:rFonts w:cs="Times New Roman"/>
          <w:b/>
        </w:rPr>
        <w:t>Partida 2</w:t>
      </w:r>
      <w:r>
        <w:rPr>
          <w:rFonts w:cs="Times New Roman"/>
        </w:rPr>
        <w:t xml:space="preserve"> se puede observar que:</w:t>
      </w:r>
    </w:p>
    <w:p w:rsidR="00467E66" w:rsidRDefault="00467E66" w:rsidP="00467E66">
      <w:pPr>
        <w:numPr>
          <w:ilvl w:val="0"/>
          <w:numId w:val="10"/>
        </w:numPr>
        <w:jc w:val="both"/>
        <w:rPr>
          <w:rFonts w:cs="Times New Roman"/>
        </w:rPr>
      </w:pPr>
      <w:r>
        <w:rPr>
          <w:rFonts w:cs="Times New Roman"/>
        </w:rPr>
        <w:t>El juego esconde el coche en la puerta 1.</w:t>
      </w:r>
    </w:p>
    <w:p w:rsidR="00467E66" w:rsidRDefault="00467E66" w:rsidP="00467E66">
      <w:pPr>
        <w:numPr>
          <w:ilvl w:val="0"/>
          <w:numId w:val="10"/>
        </w:numPr>
        <w:jc w:val="both"/>
        <w:rPr>
          <w:rFonts w:cs="Times New Roman"/>
        </w:rPr>
      </w:pPr>
      <w:r>
        <w:rPr>
          <w:rFonts w:cs="Times New Roman"/>
        </w:rPr>
        <w:t>El agente elige la puerta 1.</w:t>
      </w:r>
    </w:p>
    <w:p w:rsidR="00467E66" w:rsidRDefault="00467E66" w:rsidP="00467E66">
      <w:pPr>
        <w:numPr>
          <w:ilvl w:val="0"/>
          <w:numId w:val="10"/>
        </w:numPr>
        <w:jc w:val="both"/>
        <w:rPr>
          <w:rFonts w:cs="Times New Roman"/>
        </w:rPr>
      </w:pPr>
      <w:r>
        <w:rPr>
          <w:rFonts w:cs="Times New Roman"/>
        </w:rPr>
        <w:t>El agente ha decidido no hacer cambio.</w:t>
      </w:r>
    </w:p>
    <w:p w:rsidR="00467E66" w:rsidRDefault="00467E66" w:rsidP="00467E66">
      <w:pPr>
        <w:jc w:val="both"/>
        <w:rPr>
          <w:rFonts w:cs="Times New Roman"/>
          <w:b/>
        </w:rPr>
      </w:pPr>
    </w:p>
    <w:p w:rsidR="00467E66" w:rsidRDefault="00467E66" w:rsidP="00467E66">
      <w:pPr>
        <w:jc w:val="both"/>
        <w:rPr>
          <w:rFonts w:cs="Times New Roman"/>
        </w:rPr>
      </w:pPr>
      <w:r>
        <w:rPr>
          <w:rFonts w:cs="Times New Roman"/>
        </w:rPr>
        <w:t xml:space="preserve">Como el </w:t>
      </w:r>
      <w:r w:rsidRPr="00467E66">
        <w:rPr>
          <w:rFonts w:cs="Times New Roman"/>
          <w:b/>
        </w:rPr>
        <w:t>agente</w:t>
      </w:r>
      <w:r>
        <w:rPr>
          <w:rFonts w:cs="Times New Roman"/>
        </w:rPr>
        <w:t xml:space="preserve"> no ha acertado, el método asigna una recompensa negativa (-1) a la acción “</w:t>
      </w:r>
      <w:r w:rsidRPr="00467E66">
        <w:rPr>
          <w:rFonts w:cs="Times New Roman"/>
          <w:i/>
        </w:rPr>
        <w:t>Cambio</w:t>
      </w:r>
      <w:r>
        <w:rPr>
          <w:rFonts w:cs="Times New Roman"/>
        </w:rPr>
        <w:t xml:space="preserve">” de la </w:t>
      </w:r>
      <w:r w:rsidRPr="00467E66">
        <w:rPr>
          <w:rFonts w:cs="Times New Roman"/>
          <w:b/>
        </w:rPr>
        <w:t>Puerta 1</w:t>
      </w:r>
      <w:r>
        <w:rPr>
          <w:rFonts w:cs="Times New Roman"/>
        </w:rPr>
        <w:t xml:space="preserve"> (posición de la lista 0).</w:t>
      </w:r>
    </w:p>
    <w:p w:rsidR="00467E66" w:rsidRDefault="00467E66" w:rsidP="00467E66">
      <w:pPr>
        <w:jc w:val="both"/>
        <w:rPr>
          <w:rFonts w:cs="Times New Roman"/>
          <w:b/>
        </w:rPr>
      </w:pPr>
    </w:p>
    <w:p w:rsidR="00467E66" w:rsidRDefault="00467E66" w:rsidP="00467E66">
      <w:pPr>
        <w:jc w:val="both"/>
        <w:rPr>
          <w:rFonts w:cs="Times New Roman"/>
        </w:rPr>
      </w:pPr>
      <w:r>
        <w:rPr>
          <w:rFonts w:cs="Times New Roman"/>
        </w:rPr>
        <w:t>E</w:t>
      </w:r>
      <w:r w:rsidR="00771022">
        <w:rPr>
          <w:rFonts w:cs="Times New Roman"/>
        </w:rPr>
        <w:t xml:space="preserve">l valor de la </w:t>
      </w:r>
      <w:r w:rsidR="00771022" w:rsidRPr="00771022">
        <w:rPr>
          <w:rFonts w:cs="Times New Roman"/>
          <w:b/>
        </w:rPr>
        <w:t>P</w:t>
      </w:r>
      <w:r w:rsidRPr="00771022">
        <w:rPr>
          <w:rFonts w:cs="Times New Roman"/>
          <w:b/>
        </w:rPr>
        <w:t>uerta 1</w:t>
      </w:r>
      <w:r>
        <w:rPr>
          <w:rFonts w:cs="Times New Roman"/>
        </w:rPr>
        <w:t xml:space="preserve"> pasa a ser -1, puesto que la mayor recompensa entre las acciones “</w:t>
      </w:r>
      <w:r w:rsidRPr="00771022">
        <w:rPr>
          <w:rFonts w:cs="Times New Roman"/>
          <w:i/>
        </w:rPr>
        <w:t>No cambio</w:t>
      </w:r>
      <w:r>
        <w:rPr>
          <w:rFonts w:cs="Times New Roman"/>
        </w:rPr>
        <w:t>” = -1 y “</w:t>
      </w:r>
      <w:r w:rsidRPr="00771022">
        <w:rPr>
          <w:rFonts w:cs="Times New Roman"/>
          <w:i/>
        </w:rPr>
        <w:t>Cambio</w:t>
      </w:r>
      <w:r>
        <w:rPr>
          <w:rFonts w:cs="Times New Roman"/>
        </w:rPr>
        <w:t>” = -1, es -1.</w:t>
      </w: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467E66">
      <w:pPr>
        <w:jc w:val="both"/>
        <w:rPr>
          <w:rFonts w:cs="Times New Roman"/>
        </w:rPr>
      </w:pPr>
    </w:p>
    <w:p w:rsidR="007E1F5F" w:rsidRDefault="007E1F5F" w:rsidP="007E1F5F">
      <w:pPr>
        <w:jc w:val="center"/>
        <w:rPr>
          <w:rFonts w:cs="Times New Roman"/>
        </w:rPr>
      </w:pPr>
      <w:r w:rsidRPr="007E1F5F">
        <w:rPr>
          <w:rFonts w:cs="Times New Roman"/>
          <w:noProof/>
          <w:lang w:bidi="ar-SA"/>
        </w:rPr>
        <w:drawing>
          <wp:inline distT="0" distB="0" distL="0" distR="0">
            <wp:extent cx="4293870" cy="5144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3870" cy="5144770"/>
                    </a:xfrm>
                    <a:prstGeom prst="rect">
                      <a:avLst/>
                    </a:prstGeom>
                    <a:noFill/>
                    <a:ln>
                      <a:noFill/>
                    </a:ln>
                  </pic:spPr>
                </pic:pic>
              </a:graphicData>
            </a:graphic>
          </wp:inline>
        </w:drawing>
      </w:r>
    </w:p>
    <w:p w:rsidR="00D21CC8" w:rsidRDefault="00D21CC8" w:rsidP="0077358F">
      <w:pPr>
        <w:jc w:val="both"/>
      </w:pPr>
    </w:p>
    <w:p w:rsidR="007E1F5F" w:rsidRDefault="00FC6380" w:rsidP="00FC6380">
      <w:pPr>
        <w:tabs>
          <w:tab w:val="left" w:pos="2241"/>
        </w:tabs>
        <w:jc w:val="both"/>
      </w:pPr>
      <w:r>
        <w:tab/>
      </w:r>
    </w:p>
    <w:p w:rsidR="00FC6380" w:rsidRDefault="00FC6380" w:rsidP="00FC6380">
      <w:pPr>
        <w:tabs>
          <w:tab w:val="left" w:pos="2241"/>
        </w:tabs>
        <w:jc w:val="both"/>
      </w:pPr>
    </w:p>
    <w:p w:rsidR="00FC6380" w:rsidRDefault="00FC6380" w:rsidP="00FC6380">
      <w:pPr>
        <w:tabs>
          <w:tab w:val="left" w:pos="2241"/>
        </w:tabs>
        <w:jc w:val="both"/>
      </w:pPr>
    </w:p>
    <w:p w:rsidR="007E1F5F" w:rsidRDefault="007E1F5F" w:rsidP="0077358F">
      <w:pPr>
        <w:jc w:val="both"/>
      </w:pPr>
    </w:p>
    <w:p w:rsidR="007E1F5F" w:rsidRDefault="007E1F5F" w:rsidP="007E1F5F">
      <w:pPr>
        <w:jc w:val="both"/>
        <w:rPr>
          <w:rFonts w:cs="Times New Roman"/>
        </w:rPr>
      </w:pPr>
      <w:r>
        <w:rPr>
          <w:rFonts w:cs="Times New Roman"/>
        </w:rPr>
        <w:t xml:space="preserve">En la imagen de la </w:t>
      </w:r>
      <w:r w:rsidRPr="007E1F5F">
        <w:rPr>
          <w:rFonts w:cs="Times New Roman"/>
          <w:b/>
        </w:rPr>
        <w:t>Partida 3</w:t>
      </w:r>
      <w:r>
        <w:rPr>
          <w:rFonts w:cs="Times New Roman"/>
        </w:rPr>
        <w:t xml:space="preserve"> se observa que ocurre la misma situación que en la </w:t>
      </w:r>
      <w:r w:rsidRPr="007E1F5F">
        <w:rPr>
          <w:rFonts w:cs="Times New Roman"/>
          <w:b/>
        </w:rPr>
        <w:t>Partida 2</w:t>
      </w:r>
      <w:r>
        <w:rPr>
          <w:rFonts w:cs="Times New Roman"/>
        </w:rPr>
        <w:t>, pero en este caso con la acción “</w:t>
      </w:r>
      <w:r w:rsidRPr="007E1F5F">
        <w:rPr>
          <w:rFonts w:cs="Times New Roman"/>
          <w:i/>
        </w:rPr>
        <w:t>Cambio</w:t>
      </w:r>
      <w:r>
        <w:rPr>
          <w:rFonts w:cs="Times New Roman"/>
        </w:rPr>
        <w:t xml:space="preserve">” y con la </w:t>
      </w:r>
      <w:r w:rsidRPr="007E1F5F">
        <w:rPr>
          <w:rFonts w:cs="Times New Roman"/>
          <w:b/>
        </w:rPr>
        <w:t>Puerta 2</w:t>
      </w:r>
      <w:r>
        <w:rPr>
          <w:rFonts w:cs="Times New Roman"/>
        </w:rPr>
        <w:t>.</w:t>
      </w:r>
    </w:p>
    <w:p w:rsidR="007E1F5F" w:rsidRDefault="007E1F5F"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77358F">
      <w:pPr>
        <w:jc w:val="both"/>
      </w:pPr>
    </w:p>
    <w:p w:rsidR="00FC6380" w:rsidRDefault="00FC6380" w:rsidP="00FC6380">
      <w:pPr>
        <w:jc w:val="center"/>
      </w:pPr>
      <w:r w:rsidRPr="00FC6380">
        <w:rPr>
          <w:noProof/>
          <w:lang w:bidi="ar-SA"/>
        </w:rPr>
        <w:drawing>
          <wp:inline distT="0" distB="0" distL="0" distR="0">
            <wp:extent cx="4373245" cy="524764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245" cy="5247640"/>
                    </a:xfrm>
                    <a:prstGeom prst="rect">
                      <a:avLst/>
                    </a:prstGeom>
                    <a:noFill/>
                    <a:ln>
                      <a:noFill/>
                    </a:ln>
                  </pic:spPr>
                </pic:pic>
              </a:graphicData>
            </a:graphic>
          </wp:inline>
        </w:drawing>
      </w:r>
    </w:p>
    <w:p w:rsidR="00FC6380" w:rsidRDefault="00FC6380" w:rsidP="00FC6380">
      <w:pPr>
        <w:jc w:val="center"/>
      </w:pPr>
    </w:p>
    <w:p w:rsidR="00FC6380" w:rsidRDefault="00FC6380" w:rsidP="00FC6380">
      <w:pPr>
        <w:jc w:val="center"/>
      </w:pPr>
    </w:p>
    <w:p w:rsidR="002420CF" w:rsidRDefault="002420CF" w:rsidP="00FC6380">
      <w:pPr>
        <w:jc w:val="center"/>
      </w:pPr>
    </w:p>
    <w:p w:rsidR="002420CF" w:rsidRDefault="002420CF" w:rsidP="00FC6380">
      <w:pPr>
        <w:jc w:val="center"/>
      </w:pPr>
    </w:p>
    <w:p w:rsidR="002420CF" w:rsidRDefault="002420CF" w:rsidP="002420CF">
      <w:pPr>
        <w:jc w:val="both"/>
      </w:pPr>
    </w:p>
    <w:p w:rsidR="004916E5" w:rsidRDefault="004916E5" w:rsidP="004916E5">
      <w:pPr>
        <w:jc w:val="both"/>
        <w:rPr>
          <w:rFonts w:cs="Times New Roman"/>
        </w:rPr>
      </w:pPr>
      <w:r>
        <w:rPr>
          <w:rFonts w:cs="Times New Roman"/>
        </w:rPr>
        <w:t xml:space="preserve">En la imagen de la </w:t>
      </w:r>
      <w:r w:rsidRPr="004916E5">
        <w:rPr>
          <w:rFonts w:cs="Times New Roman"/>
          <w:b/>
        </w:rPr>
        <w:t>Partida 4</w:t>
      </w:r>
      <w:r>
        <w:rPr>
          <w:rFonts w:cs="Times New Roman"/>
        </w:rPr>
        <w:t xml:space="preserve"> el </w:t>
      </w:r>
      <w:r w:rsidRPr="004916E5">
        <w:rPr>
          <w:rFonts w:cs="Times New Roman"/>
          <w:b/>
        </w:rPr>
        <w:t>agente</w:t>
      </w:r>
      <w:r>
        <w:rPr>
          <w:rFonts w:cs="Times New Roman"/>
        </w:rPr>
        <w:t xml:space="preserve"> gana. Por lo que asigna una recompensa </w:t>
      </w:r>
      <w:r w:rsidR="00544C70">
        <w:rPr>
          <w:rFonts w:cs="Times New Roman"/>
        </w:rPr>
        <w:t>positiva</w:t>
      </w:r>
      <w:r>
        <w:rPr>
          <w:rFonts w:cs="Times New Roman"/>
        </w:rPr>
        <w:t xml:space="preserve"> a la acción "</w:t>
      </w:r>
      <w:r w:rsidRPr="00544C70">
        <w:rPr>
          <w:rFonts w:cs="Times New Roman"/>
          <w:i/>
        </w:rPr>
        <w:t>sin cambio</w:t>
      </w:r>
      <w:r w:rsidR="00544C70">
        <w:rPr>
          <w:rFonts w:cs="Times New Roman"/>
        </w:rPr>
        <w:t xml:space="preserve">" de la </w:t>
      </w:r>
      <w:r w:rsidR="00544C70" w:rsidRPr="00544C70">
        <w:rPr>
          <w:rFonts w:cs="Times New Roman"/>
          <w:b/>
        </w:rPr>
        <w:t>P</w:t>
      </w:r>
      <w:r w:rsidRPr="00544C70">
        <w:rPr>
          <w:rFonts w:cs="Times New Roman"/>
          <w:b/>
        </w:rPr>
        <w:t>uerta 2</w:t>
      </w:r>
      <w:r>
        <w:rPr>
          <w:rFonts w:cs="Times New Roman"/>
        </w:rPr>
        <w:t xml:space="preserve">. La </w:t>
      </w:r>
      <w:r w:rsidR="00544C70" w:rsidRPr="00544C70">
        <w:rPr>
          <w:rFonts w:cs="Times New Roman"/>
          <w:b/>
        </w:rPr>
        <w:t>P</w:t>
      </w:r>
      <w:r w:rsidRPr="00544C70">
        <w:rPr>
          <w:rFonts w:cs="Times New Roman"/>
          <w:b/>
        </w:rPr>
        <w:t>uerta 2</w:t>
      </w:r>
      <w:r>
        <w:rPr>
          <w:rFonts w:cs="Times New Roman"/>
        </w:rPr>
        <w:t xml:space="preserve"> obtiene la recompensa de la acción "</w:t>
      </w:r>
      <w:r w:rsidRPr="00544C70">
        <w:rPr>
          <w:rFonts w:cs="Times New Roman"/>
          <w:i/>
        </w:rPr>
        <w:t>sin cambio</w:t>
      </w:r>
      <w:r>
        <w:rPr>
          <w:rFonts w:cs="Times New Roman"/>
        </w:rPr>
        <w:t>."</w:t>
      </w:r>
    </w:p>
    <w:p w:rsidR="00FC6380" w:rsidRDefault="00FC638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FC6380">
      <w:pPr>
        <w:jc w:val="both"/>
      </w:pPr>
    </w:p>
    <w:p w:rsidR="00015870" w:rsidRDefault="00015870" w:rsidP="00015870">
      <w:pPr>
        <w:jc w:val="center"/>
      </w:pPr>
      <w:r w:rsidRPr="00015870">
        <w:rPr>
          <w:noProof/>
          <w:lang w:bidi="ar-SA"/>
        </w:rPr>
        <w:drawing>
          <wp:inline distT="0" distB="0" distL="0" distR="0">
            <wp:extent cx="4373245" cy="5064760"/>
            <wp:effectExtent l="0" t="0" r="825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245" cy="5064760"/>
                    </a:xfrm>
                    <a:prstGeom prst="rect">
                      <a:avLst/>
                    </a:prstGeom>
                    <a:noFill/>
                    <a:ln>
                      <a:noFill/>
                    </a:ln>
                  </pic:spPr>
                </pic:pic>
              </a:graphicData>
            </a:graphic>
          </wp:inline>
        </w:drawing>
      </w:r>
    </w:p>
    <w:p w:rsidR="00015870" w:rsidRDefault="00015870" w:rsidP="00015870">
      <w:pPr>
        <w:jc w:val="center"/>
      </w:pPr>
    </w:p>
    <w:p w:rsidR="00015870" w:rsidRDefault="00015870" w:rsidP="00015870">
      <w:pPr>
        <w:jc w:val="center"/>
      </w:pPr>
    </w:p>
    <w:p w:rsidR="00015870" w:rsidRDefault="00015870" w:rsidP="00015870">
      <w:pPr>
        <w:jc w:val="center"/>
      </w:pPr>
    </w:p>
    <w:p w:rsidR="00015870" w:rsidRDefault="00015870" w:rsidP="00015870">
      <w:pPr>
        <w:jc w:val="center"/>
      </w:pPr>
    </w:p>
    <w:p w:rsidR="006B674F" w:rsidRDefault="005A000F" w:rsidP="005A000F">
      <w:pPr>
        <w:jc w:val="both"/>
        <w:rPr>
          <w:rFonts w:cs="Times New Roman"/>
        </w:rPr>
      </w:pPr>
      <w:r>
        <w:rPr>
          <w:rFonts w:cs="Times New Roman"/>
        </w:rPr>
        <w:t xml:space="preserve">En la </w:t>
      </w:r>
      <w:r w:rsidRPr="005A000F">
        <w:rPr>
          <w:rFonts w:cs="Times New Roman"/>
          <w:b/>
        </w:rPr>
        <w:t>Partida 5</w:t>
      </w:r>
      <w:r>
        <w:rPr>
          <w:rFonts w:cs="Times New Roman"/>
        </w:rPr>
        <w:t xml:space="preserve">. El </w:t>
      </w:r>
      <w:r w:rsidRPr="005A000F">
        <w:rPr>
          <w:rFonts w:cs="Times New Roman"/>
          <w:b/>
        </w:rPr>
        <w:t>agente</w:t>
      </w:r>
      <w:r>
        <w:rPr>
          <w:rFonts w:cs="Times New Roman"/>
        </w:rPr>
        <w:t xml:space="preserve"> se equivoca. Por lo que se le asigna una recompensa negativa a la acción "</w:t>
      </w:r>
      <w:r w:rsidRPr="005A000F">
        <w:rPr>
          <w:rFonts w:cs="Times New Roman"/>
          <w:i/>
        </w:rPr>
        <w:t>No cambio</w:t>
      </w:r>
      <w:r>
        <w:rPr>
          <w:rFonts w:cs="Times New Roman"/>
        </w:rPr>
        <w:t xml:space="preserve">" de la </w:t>
      </w:r>
      <w:r w:rsidRPr="005A000F">
        <w:rPr>
          <w:rFonts w:cs="Times New Roman"/>
          <w:b/>
        </w:rPr>
        <w:t>Puerta</w:t>
      </w:r>
      <w:r>
        <w:rPr>
          <w:rFonts w:cs="Times New Roman"/>
          <w:b/>
        </w:rPr>
        <w:t xml:space="preserve"> 2</w:t>
      </w:r>
      <w:r>
        <w:rPr>
          <w:rFonts w:cs="Times New Roman"/>
        </w:rPr>
        <w:t xml:space="preserve">. </w:t>
      </w:r>
    </w:p>
    <w:p w:rsidR="005A000F" w:rsidRDefault="005A000F" w:rsidP="005A000F">
      <w:pPr>
        <w:jc w:val="both"/>
        <w:rPr>
          <w:rFonts w:cs="Times New Roman"/>
        </w:rPr>
      </w:pPr>
      <w:r>
        <w:rPr>
          <w:rFonts w:cs="Times New Roman"/>
        </w:rPr>
        <w:t xml:space="preserve">Se recuerda que </w:t>
      </w:r>
      <w:r w:rsidR="000D3300">
        <w:rPr>
          <w:rFonts w:cs="Times New Roman"/>
        </w:rPr>
        <w:t xml:space="preserve">anteriormente </w:t>
      </w:r>
      <w:r>
        <w:rPr>
          <w:rFonts w:cs="Times New Roman"/>
        </w:rPr>
        <w:t>esta recompensa era 1. Pasa a ser 0 dado que 1 – 1 = 0. De igual forma, la máxima r</w:t>
      </w:r>
      <w:r w:rsidR="006B674F">
        <w:rPr>
          <w:rFonts w:cs="Times New Roman"/>
        </w:rPr>
        <w:t xml:space="preserve">ecompensa obtenida para la </w:t>
      </w:r>
      <w:r w:rsidR="006B674F" w:rsidRPr="006B674F">
        <w:rPr>
          <w:rFonts w:cs="Times New Roman"/>
          <w:b/>
        </w:rPr>
        <w:t>P</w:t>
      </w:r>
      <w:r w:rsidRPr="006B674F">
        <w:rPr>
          <w:rFonts w:cs="Times New Roman"/>
          <w:b/>
        </w:rPr>
        <w:t>uerta 2</w:t>
      </w:r>
      <w:r>
        <w:rPr>
          <w:rFonts w:cs="Times New Roman"/>
        </w:rPr>
        <w:t xml:space="preserve"> es 0. Máximo entre 0 y -1. </w:t>
      </w:r>
    </w:p>
    <w:p w:rsidR="00015870" w:rsidRDefault="00015870" w:rsidP="00015870">
      <w:pPr>
        <w:jc w:val="both"/>
      </w:pPr>
    </w:p>
    <w:p w:rsidR="00965EAB" w:rsidRDefault="00965EAB" w:rsidP="00015870">
      <w:pPr>
        <w:jc w:val="both"/>
      </w:pPr>
    </w:p>
    <w:p w:rsidR="00965EAB" w:rsidRDefault="00965EAB" w:rsidP="00015870">
      <w:pPr>
        <w:jc w:val="both"/>
      </w:pPr>
    </w:p>
    <w:p w:rsidR="00965EAB" w:rsidRDefault="00965EAB" w:rsidP="00015870">
      <w:pPr>
        <w:jc w:val="both"/>
      </w:pPr>
    </w:p>
    <w:p w:rsidR="00965EAB" w:rsidRDefault="00965EAB" w:rsidP="00015870">
      <w:pPr>
        <w:jc w:val="both"/>
      </w:pPr>
    </w:p>
    <w:p w:rsidR="00965EAB" w:rsidRDefault="00965EAB" w:rsidP="00015870">
      <w:pPr>
        <w:jc w:val="both"/>
      </w:pPr>
    </w:p>
    <w:p w:rsidR="00965EAB" w:rsidRDefault="00965EAB" w:rsidP="00015870">
      <w:pPr>
        <w:jc w:val="both"/>
      </w:pPr>
    </w:p>
    <w:p w:rsidR="00965EAB" w:rsidRDefault="00965EAB" w:rsidP="00965EAB">
      <w:pPr>
        <w:jc w:val="both"/>
        <w:rPr>
          <w:rFonts w:cs="Times New Roman"/>
        </w:rPr>
      </w:pPr>
      <w:r>
        <w:rPr>
          <w:rFonts w:cs="Times New Roman"/>
        </w:rPr>
        <w:t xml:space="preserve">El </w:t>
      </w:r>
      <w:r w:rsidRPr="00965EAB">
        <w:rPr>
          <w:rFonts w:cs="Times New Roman"/>
          <w:b/>
        </w:rPr>
        <w:t>agente</w:t>
      </w:r>
      <w:r>
        <w:rPr>
          <w:rFonts w:cs="Times New Roman"/>
        </w:rPr>
        <w:t xml:space="preserve"> va tomando decisiones en función de las recompensas obtenidas en deciones anteriores, por lo que irá almacenando y modificando sus listas.</w:t>
      </w:r>
    </w:p>
    <w:p w:rsidR="00965EAB" w:rsidRDefault="00965EAB" w:rsidP="00965EAB">
      <w:pPr>
        <w:jc w:val="both"/>
        <w:rPr>
          <w:rFonts w:cs="Times New Roman"/>
        </w:rPr>
      </w:pPr>
    </w:p>
    <w:p w:rsidR="00965EAB" w:rsidRDefault="00965EAB" w:rsidP="00965EAB">
      <w:pPr>
        <w:jc w:val="both"/>
        <w:rPr>
          <w:rFonts w:cs="Times New Roman"/>
        </w:rPr>
      </w:pPr>
      <w:r>
        <w:rPr>
          <w:rFonts w:cs="Times New Roman"/>
        </w:rPr>
        <w:t xml:space="preserve">A partir de un número determinado de partidas, el </w:t>
      </w:r>
      <w:r w:rsidRPr="00965EAB">
        <w:rPr>
          <w:rFonts w:cs="Times New Roman"/>
          <w:b/>
        </w:rPr>
        <w:t>agente</w:t>
      </w:r>
      <w:r>
        <w:rPr>
          <w:rFonts w:cs="Times New Roman"/>
        </w:rPr>
        <w:t xml:space="preserve"> converge hacia una solución acertada, es decir, hacia una </w:t>
      </w:r>
      <w:r w:rsidRPr="00965EAB">
        <w:rPr>
          <w:rFonts w:cs="Times New Roman"/>
          <w:b/>
        </w:rPr>
        <w:t>política óptima</w:t>
      </w:r>
      <w:r>
        <w:rPr>
          <w:rFonts w:cs="Times New Roman"/>
        </w:rPr>
        <w:t xml:space="preserve">. Como se puede apreciar a partir de la </w:t>
      </w:r>
      <w:r w:rsidRPr="00965EAB">
        <w:rPr>
          <w:rFonts w:cs="Times New Roman"/>
          <w:b/>
        </w:rPr>
        <w:t>Partida 10</w:t>
      </w:r>
      <w:r>
        <w:rPr>
          <w:rFonts w:cs="Times New Roman"/>
        </w:rPr>
        <w:t>.</w:t>
      </w:r>
    </w:p>
    <w:p w:rsidR="00965EAB" w:rsidRDefault="00965EAB" w:rsidP="00965EAB">
      <w:pPr>
        <w:jc w:val="both"/>
        <w:rPr>
          <w:rFonts w:cs="Times New Roman"/>
        </w:rPr>
      </w:pPr>
    </w:p>
    <w:p w:rsidR="00965EAB" w:rsidRDefault="00965EAB" w:rsidP="00965EAB">
      <w:pPr>
        <w:jc w:val="both"/>
        <w:rPr>
          <w:rFonts w:cs="Times New Roman"/>
        </w:rPr>
      </w:pPr>
    </w:p>
    <w:p w:rsidR="00965EAB" w:rsidRDefault="00965EAB" w:rsidP="00965EAB">
      <w:pPr>
        <w:jc w:val="center"/>
      </w:pPr>
      <w:r w:rsidRPr="00965EAB">
        <w:rPr>
          <w:noProof/>
          <w:lang w:bidi="ar-SA"/>
        </w:rPr>
        <w:drawing>
          <wp:inline distT="0" distB="0" distL="0" distR="0">
            <wp:extent cx="4445000" cy="52158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5000" cy="5215890"/>
                    </a:xfrm>
                    <a:prstGeom prst="rect">
                      <a:avLst/>
                    </a:prstGeom>
                    <a:noFill/>
                    <a:ln>
                      <a:noFill/>
                    </a:ln>
                  </pic:spPr>
                </pic:pic>
              </a:graphicData>
            </a:graphic>
          </wp:inline>
        </w:drawing>
      </w:r>
    </w:p>
    <w:p w:rsidR="00965EAB" w:rsidRDefault="00965EAB" w:rsidP="00965EAB">
      <w:pPr>
        <w:jc w:val="center"/>
      </w:pPr>
    </w:p>
    <w:p w:rsidR="00965EAB" w:rsidRDefault="00965EAB" w:rsidP="00965EAB">
      <w:pPr>
        <w:jc w:val="center"/>
      </w:pPr>
    </w:p>
    <w:p w:rsidR="00965EAB" w:rsidRDefault="00965EAB" w:rsidP="00965EAB">
      <w:pPr>
        <w:jc w:val="both"/>
      </w:pPr>
    </w:p>
    <w:p w:rsidR="00965EAB" w:rsidRDefault="00965EAB" w:rsidP="00965EAB">
      <w:pPr>
        <w:jc w:val="both"/>
        <w:rPr>
          <w:rFonts w:cs="Times New Roman"/>
        </w:rPr>
      </w:pPr>
      <w:r>
        <w:rPr>
          <w:rFonts w:cs="Times New Roman"/>
        </w:rPr>
        <w:t>Es</w:t>
      </w:r>
      <w:r w:rsidR="00C0631C">
        <w:rPr>
          <w:rFonts w:cs="Times New Roman"/>
        </w:rPr>
        <w:t>to se observa mejor en juegos con</w:t>
      </w:r>
      <w:r>
        <w:rPr>
          <w:rFonts w:cs="Times New Roman"/>
        </w:rPr>
        <w:t xml:space="preserve"> mayor número de partidas, donde el </w:t>
      </w:r>
      <w:r w:rsidRPr="00C0631C">
        <w:rPr>
          <w:rFonts w:cs="Times New Roman"/>
          <w:b/>
        </w:rPr>
        <w:t>agente</w:t>
      </w:r>
      <w:r>
        <w:rPr>
          <w:rFonts w:cs="Times New Roman"/>
        </w:rPr>
        <w:t xml:space="preserve"> converge hacia una solución correcta.</w:t>
      </w:r>
    </w:p>
    <w:p w:rsidR="00965EAB" w:rsidRDefault="00965EAB" w:rsidP="00965EAB">
      <w:pPr>
        <w:jc w:val="both"/>
      </w:pPr>
    </w:p>
    <w:p w:rsidR="00C0631C" w:rsidRDefault="00C0631C" w:rsidP="00965EAB">
      <w:pPr>
        <w:jc w:val="both"/>
      </w:pPr>
    </w:p>
    <w:p w:rsidR="00C0631C" w:rsidRDefault="00C0631C" w:rsidP="00965EAB">
      <w:pPr>
        <w:jc w:val="both"/>
      </w:pPr>
    </w:p>
    <w:p w:rsidR="00C0631C" w:rsidRDefault="00C0631C" w:rsidP="00965EAB">
      <w:pPr>
        <w:jc w:val="both"/>
      </w:pPr>
    </w:p>
    <w:p w:rsidR="00C0631C" w:rsidRDefault="00C0631C" w:rsidP="00965EAB">
      <w:pPr>
        <w:jc w:val="both"/>
      </w:pPr>
    </w:p>
    <w:p w:rsidR="00C0631C" w:rsidRDefault="00C0631C" w:rsidP="00965EAB">
      <w:pPr>
        <w:jc w:val="both"/>
      </w:pPr>
    </w:p>
    <w:p w:rsidR="001C1529" w:rsidRDefault="001C1529" w:rsidP="00965EAB">
      <w:pPr>
        <w:jc w:val="both"/>
      </w:pPr>
    </w:p>
    <w:p w:rsidR="001C1529" w:rsidRDefault="001C1529" w:rsidP="00965EAB">
      <w:pPr>
        <w:jc w:val="both"/>
      </w:pPr>
    </w:p>
    <w:p w:rsidR="001C1529" w:rsidRDefault="001C1529" w:rsidP="00965EAB">
      <w:pPr>
        <w:jc w:val="both"/>
      </w:pPr>
    </w:p>
    <w:p w:rsidR="001C1529" w:rsidRDefault="001C1529" w:rsidP="00965EAB">
      <w:pPr>
        <w:jc w:val="both"/>
      </w:pPr>
    </w:p>
    <w:p w:rsidR="001C1529" w:rsidRDefault="001C1529" w:rsidP="00965EAB">
      <w:pPr>
        <w:jc w:val="both"/>
      </w:pPr>
    </w:p>
    <w:p w:rsidR="00C0631C" w:rsidRDefault="00C0631C" w:rsidP="00965EAB">
      <w:pPr>
        <w:jc w:val="both"/>
      </w:pPr>
    </w:p>
    <w:p w:rsidR="00C0631C" w:rsidRDefault="00C0631C" w:rsidP="00C0631C">
      <w:pPr>
        <w:jc w:val="center"/>
      </w:pPr>
      <w:r w:rsidRPr="00C0631C">
        <w:rPr>
          <w:noProof/>
          <w:lang w:bidi="ar-SA"/>
        </w:rPr>
        <w:drawing>
          <wp:inline distT="0" distB="0" distL="0" distR="0">
            <wp:extent cx="4524375" cy="51523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5152390"/>
                    </a:xfrm>
                    <a:prstGeom prst="rect">
                      <a:avLst/>
                    </a:prstGeom>
                    <a:noFill/>
                    <a:ln>
                      <a:noFill/>
                    </a:ln>
                  </pic:spPr>
                </pic:pic>
              </a:graphicData>
            </a:graphic>
          </wp:inline>
        </w:drawing>
      </w:r>
    </w:p>
    <w:p w:rsidR="00C0631C" w:rsidRDefault="00C0631C" w:rsidP="00C0631C">
      <w:pPr>
        <w:jc w:val="center"/>
      </w:pPr>
    </w:p>
    <w:p w:rsidR="001C1529" w:rsidRDefault="001C1529" w:rsidP="00C0631C">
      <w:pPr>
        <w:jc w:val="center"/>
      </w:pPr>
    </w:p>
    <w:p w:rsidR="001C1529" w:rsidRDefault="001C1529" w:rsidP="00C0631C">
      <w:pPr>
        <w:jc w:val="center"/>
      </w:pPr>
    </w:p>
    <w:p w:rsidR="00C0631C" w:rsidRDefault="00C0631C" w:rsidP="00C0631C">
      <w:pPr>
        <w:jc w:val="center"/>
      </w:pPr>
    </w:p>
    <w:p w:rsidR="001C1529" w:rsidRPr="001C1529" w:rsidRDefault="001C1529" w:rsidP="001C1529">
      <w:pPr>
        <w:jc w:val="both"/>
        <w:rPr>
          <w:rFonts w:cs="Times New Roman"/>
        </w:rPr>
      </w:pPr>
      <w:r>
        <w:rPr>
          <w:rFonts w:cs="Times New Roman"/>
        </w:rPr>
        <w:t xml:space="preserve">En la imagen de la </w:t>
      </w:r>
      <w:r w:rsidRPr="001C1529">
        <w:rPr>
          <w:rFonts w:cs="Times New Roman"/>
          <w:b/>
        </w:rPr>
        <w:t>Partida 1.000</w:t>
      </w:r>
      <w:r>
        <w:rPr>
          <w:rFonts w:cs="Times New Roman"/>
        </w:rPr>
        <w:t xml:space="preserve">. Se puede apreciar que la </w:t>
      </w:r>
      <w:r w:rsidRPr="001C1529">
        <w:rPr>
          <w:rFonts w:cs="Times New Roman"/>
          <w:b/>
        </w:rPr>
        <w:t>Puerta 2</w:t>
      </w:r>
      <w:r>
        <w:rPr>
          <w:rFonts w:cs="Times New Roman"/>
        </w:rPr>
        <w:t xml:space="preserve"> con la acción "</w:t>
      </w:r>
      <w:r w:rsidRPr="001C1529">
        <w:rPr>
          <w:rFonts w:cs="Times New Roman"/>
          <w:i/>
        </w:rPr>
        <w:t>Con cambio</w:t>
      </w:r>
      <w:r>
        <w:rPr>
          <w:rFonts w:cs="Times New Roman"/>
        </w:rPr>
        <w:t>" obtiene considerablemente el mejor número de recompensas. Esto tiene un inconveniente. Se explicará más adelante…</w:t>
      </w:r>
    </w:p>
    <w:p w:rsidR="001C1529" w:rsidRDefault="001C1529" w:rsidP="001C1529">
      <w:pPr>
        <w:jc w:val="both"/>
        <w:rPr>
          <w:rFonts w:cs="Times New Roman"/>
        </w:rPr>
      </w:pPr>
    </w:p>
    <w:p w:rsidR="001C1529" w:rsidRDefault="001C1529" w:rsidP="001C1529">
      <w:pPr>
        <w:jc w:val="both"/>
        <w:rPr>
          <w:rFonts w:cs="Times New Roman"/>
        </w:rPr>
      </w:pPr>
      <w:r>
        <w:rPr>
          <w:rFonts w:cs="Times New Roman"/>
        </w:rPr>
        <w:t xml:space="preserve">Nuevamente, se aprecia que el </w:t>
      </w:r>
      <w:r w:rsidRPr="00AD5F80">
        <w:rPr>
          <w:rFonts w:cs="Times New Roman"/>
          <w:b/>
        </w:rPr>
        <w:t>porcentaje de acierto</w:t>
      </w:r>
      <w:r>
        <w:rPr>
          <w:rFonts w:cs="Times New Roman"/>
        </w:rPr>
        <w:t xml:space="preserve"> está entorno al </w:t>
      </w:r>
      <w:r>
        <w:rPr>
          <w:rFonts w:cs="Times New Roman"/>
          <w:b/>
        </w:rPr>
        <w:t>66%</w:t>
      </w:r>
      <w:r>
        <w:rPr>
          <w:rFonts w:cs="Times New Roman"/>
        </w:rPr>
        <w:t>.</w:t>
      </w:r>
      <w:r>
        <w:rPr>
          <w:rFonts w:cs="Times New Roman"/>
          <w:b/>
        </w:rPr>
        <w:t xml:space="preserve"> Por lo que estamos en una solución correcta.</w:t>
      </w:r>
    </w:p>
    <w:p w:rsidR="00C0631C" w:rsidRDefault="00C0631C" w:rsidP="00C0631C">
      <w:pPr>
        <w:jc w:val="both"/>
      </w:pPr>
    </w:p>
    <w:p w:rsidR="00AD5F80" w:rsidRDefault="00AD5F80" w:rsidP="00C0631C">
      <w:pPr>
        <w:jc w:val="both"/>
      </w:pPr>
    </w:p>
    <w:p w:rsidR="00AD5F80" w:rsidRDefault="00AD5F80" w:rsidP="00C0631C">
      <w:pPr>
        <w:jc w:val="both"/>
      </w:pPr>
    </w:p>
    <w:p w:rsidR="00AD5F80" w:rsidRDefault="00AD5F80" w:rsidP="00C0631C">
      <w:pPr>
        <w:jc w:val="both"/>
      </w:pPr>
    </w:p>
    <w:p w:rsidR="00F31F8C" w:rsidRPr="00F31F8C" w:rsidRDefault="00F31F8C" w:rsidP="00AD5F80">
      <w:pPr>
        <w:jc w:val="both"/>
        <w:rPr>
          <w:rFonts w:cs="Times New Roman"/>
          <w:b/>
        </w:rPr>
      </w:pPr>
      <w:r>
        <w:rPr>
          <w:rFonts w:cs="Times New Roman"/>
          <w:b/>
        </w:rPr>
        <w:lastRenderedPageBreak/>
        <w:t>La estadí</w:t>
      </w:r>
      <w:r w:rsidR="00AD5F80">
        <w:rPr>
          <w:rFonts w:cs="Times New Roman"/>
          <w:b/>
        </w:rPr>
        <w:t>stica en el problema de Monty Hall.</w:t>
      </w:r>
    </w:p>
    <w:p w:rsidR="00AD5F80" w:rsidRDefault="00AD5F80" w:rsidP="00AD5F80">
      <w:pPr>
        <w:jc w:val="both"/>
        <w:rPr>
          <w:rFonts w:cs="Times New Roman"/>
        </w:rPr>
      </w:pPr>
      <w:r>
        <w:rPr>
          <w:rFonts w:cs="Times New Roman"/>
        </w:rPr>
        <w:t xml:space="preserve">Seguramente, a estas alturas, el lector se pregunte porque razón la solución correcta debe de ser un </w:t>
      </w:r>
      <w:r w:rsidRPr="00AD5F80">
        <w:rPr>
          <w:rFonts w:cs="Times New Roman"/>
          <w:b/>
        </w:rPr>
        <w:t>porcentaje de acierto</w:t>
      </w:r>
      <w:r>
        <w:rPr>
          <w:rFonts w:cs="Times New Roman"/>
        </w:rPr>
        <w:t xml:space="preserve"> entorno al </w:t>
      </w:r>
      <w:r w:rsidRPr="00AD5F80">
        <w:rPr>
          <w:rFonts w:cs="Times New Roman"/>
          <w:b/>
        </w:rPr>
        <w:t>66%</w:t>
      </w:r>
      <w:r>
        <w:rPr>
          <w:rFonts w:cs="Times New Roman"/>
        </w:rPr>
        <w:t>.</w:t>
      </w:r>
    </w:p>
    <w:p w:rsidR="00AD5F80" w:rsidRDefault="00AD5F80" w:rsidP="00AD5F80">
      <w:pPr>
        <w:jc w:val="both"/>
        <w:rPr>
          <w:rFonts w:cs="Times New Roman"/>
        </w:rPr>
      </w:pPr>
    </w:p>
    <w:p w:rsidR="00AD5F80" w:rsidRDefault="007E7D5A" w:rsidP="00AD5F80">
      <w:pPr>
        <w:jc w:val="both"/>
        <w:rPr>
          <w:rFonts w:cs="Times New Roman"/>
        </w:rPr>
      </w:pPr>
      <w:r>
        <w:rPr>
          <w:rFonts w:cs="Times New Roman"/>
        </w:rPr>
        <w:t xml:space="preserve">Sin entrar en </w:t>
      </w:r>
      <w:r w:rsidR="00FF3305">
        <w:rPr>
          <w:rFonts w:cs="Times New Roman"/>
        </w:rPr>
        <w:t>profundidad</w:t>
      </w:r>
      <w:r>
        <w:rPr>
          <w:rFonts w:cs="Times New Roman"/>
        </w:rPr>
        <w:t xml:space="preserve"> </w:t>
      </w:r>
      <w:r w:rsidR="00AD5F80">
        <w:rPr>
          <w:rFonts w:cs="Times New Roman"/>
        </w:rPr>
        <w:t xml:space="preserve">en métodos </w:t>
      </w:r>
      <w:r w:rsidR="00AC6392">
        <w:rPr>
          <w:rFonts w:cs="Times New Roman"/>
        </w:rPr>
        <w:t xml:space="preserve">estadísticos </w:t>
      </w:r>
      <w:r w:rsidR="00AD5F80">
        <w:rPr>
          <w:rFonts w:cs="Times New Roman"/>
        </w:rPr>
        <w:t xml:space="preserve">se procede a dar una justificación del </w:t>
      </w:r>
      <w:r w:rsidR="00AD5F80">
        <w:rPr>
          <w:rFonts w:cs="Times New Roman"/>
          <w:b/>
          <w:i/>
        </w:rPr>
        <w:t>problema de Monty Hall</w:t>
      </w:r>
      <w:r w:rsidR="00AD5F80">
        <w:rPr>
          <w:rFonts w:cs="Times New Roman"/>
        </w:rPr>
        <w:t>.</w:t>
      </w:r>
    </w:p>
    <w:p w:rsidR="00AD5F80" w:rsidRDefault="00AD5F80" w:rsidP="00AD5F80">
      <w:pPr>
        <w:jc w:val="both"/>
        <w:rPr>
          <w:rFonts w:cs="Times New Roman"/>
        </w:rPr>
      </w:pPr>
    </w:p>
    <w:p w:rsidR="00AD5F80" w:rsidRDefault="00AD5F80" w:rsidP="00AD5F80">
      <w:pPr>
        <w:jc w:val="both"/>
        <w:rPr>
          <w:rFonts w:cs="Times New Roman"/>
        </w:rPr>
      </w:pPr>
      <w:r>
        <w:rPr>
          <w:rFonts w:cs="Times New Roman"/>
        </w:rPr>
        <w:t xml:space="preserve">Cuando el concursante o el agente elige una puerta, tiene una probabilidad de acertar del 33.33% (1/3) y una probabilidad de fallar del 66,67% (2/3). </w:t>
      </w:r>
    </w:p>
    <w:p w:rsidR="00AD5F80" w:rsidRDefault="00AD5F80" w:rsidP="00AD5F80">
      <w:pPr>
        <w:jc w:val="both"/>
        <w:rPr>
          <w:rFonts w:cs="Times New Roman"/>
        </w:rPr>
      </w:pPr>
    </w:p>
    <w:p w:rsidR="00AD5F80" w:rsidRDefault="00AC6392" w:rsidP="00AD5F80">
      <w:pPr>
        <w:jc w:val="both"/>
        <w:rPr>
          <w:rFonts w:cs="Times New Roman"/>
        </w:rPr>
      </w:pPr>
      <w:r>
        <w:rPr>
          <w:rFonts w:cs="Times New Roman"/>
        </w:rPr>
        <w:t xml:space="preserve">Pongamos </w:t>
      </w:r>
      <w:r w:rsidR="00AD5F80">
        <w:rPr>
          <w:rFonts w:cs="Times New Roman"/>
        </w:rPr>
        <w:t>un ejemplo:</w:t>
      </w:r>
    </w:p>
    <w:p w:rsidR="00AD5F80" w:rsidRDefault="00AD5F80" w:rsidP="00AD5F80">
      <w:pPr>
        <w:jc w:val="both"/>
        <w:rPr>
          <w:rFonts w:cs="Times New Roman"/>
        </w:rPr>
      </w:pPr>
    </w:p>
    <w:p w:rsidR="00AD5F80" w:rsidRDefault="007E7D5A" w:rsidP="00AD5F80">
      <w:pPr>
        <w:jc w:val="both"/>
        <w:rPr>
          <w:rFonts w:cs="Times New Roman"/>
        </w:rPr>
      </w:pPr>
      <w:r>
        <w:rPr>
          <w:rFonts w:cs="Times New Roman"/>
        </w:rPr>
        <w:t xml:space="preserve">El </w:t>
      </w:r>
      <w:r w:rsidRPr="005F667B">
        <w:rPr>
          <w:rFonts w:cs="Times New Roman"/>
          <w:b/>
        </w:rPr>
        <w:t>coche</w:t>
      </w:r>
      <w:r w:rsidR="005F667B">
        <w:rPr>
          <w:rFonts w:cs="Times New Roman"/>
        </w:rPr>
        <w:t xml:space="preserve"> se esconde en la </w:t>
      </w:r>
      <w:r w:rsidR="005F667B" w:rsidRPr="005F667B">
        <w:rPr>
          <w:rFonts w:cs="Times New Roman"/>
          <w:b/>
        </w:rPr>
        <w:t>P</w:t>
      </w:r>
      <w:r w:rsidR="00AD5F80" w:rsidRPr="005F667B">
        <w:rPr>
          <w:rFonts w:cs="Times New Roman"/>
          <w:b/>
        </w:rPr>
        <w:t>uerta 1</w:t>
      </w:r>
      <w:r w:rsidR="00AD5F80">
        <w:rPr>
          <w:rFonts w:cs="Times New Roman"/>
        </w:rPr>
        <w:t>.</w:t>
      </w:r>
    </w:p>
    <w:p w:rsidR="005F667B" w:rsidRDefault="00AD5F80" w:rsidP="00AD5F80">
      <w:pPr>
        <w:jc w:val="both"/>
        <w:rPr>
          <w:rFonts w:cs="Times New Roman"/>
        </w:rPr>
      </w:pPr>
      <w:r>
        <w:rPr>
          <w:rFonts w:cs="Times New Roman"/>
        </w:rPr>
        <w:t xml:space="preserve">El </w:t>
      </w:r>
      <w:r w:rsidRPr="005F667B">
        <w:rPr>
          <w:rFonts w:cs="Times New Roman"/>
          <w:b/>
        </w:rPr>
        <w:t>concursante</w:t>
      </w:r>
      <w:r w:rsidR="005F667B">
        <w:rPr>
          <w:rFonts w:cs="Times New Roman"/>
        </w:rPr>
        <w:t xml:space="preserve"> elige la </w:t>
      </w:r>
      <w:r w:rsidR="005F667B" w:rsidRPr="005F667B">
        <w:rPr>
          <w:rFonts w:cs="Times New Roman"/>
          <w:b/>
        </w:rPr>
        <w:t>P</w:t>
      </w:r>
      <w:r w:rsidRPr="005F667B">
        <w:rPr>
          <w:rFonts w:cs="Times New Roman"/>
          <w:b/>
        </w:rPr>
        <w:t>uerta</w:t>
      </w:r>
      <w:r w:rsidR="005F667B">
        <w:rPr>
          <w:rFonts w:cs="Times New Roman"/>
        </w:rPr>
        <w:t xml:space="preserve"> </w:t>
      </w:r>
      <w:r w:rsidR="005F667B" w:rsidRPr="005F667B">
        <w:rPr>
          <w:rFonts w:cs="Times New Roman"/>
          <w:b/>
        </w:rPr>
        <w:t>2</w:t>
      </w:r>
      <w:r w:rsidR="005F667B">
        <w:rPr>
          <w:rFonts w:cs="Times New Roman"/>
        </w:rPr>
        <w:t>.</w:t>
      </w:r>
    </w:p>
    <w:p w:rsidR="00AD5F80" w:rsidRDefault="00AD5F80" w:rsidP="00AD5F80">
      <w:pPr>
        <w:jc w:val="both"/>
        <w:rPr>
          <w:rFonts w:cs="Times New Roman"/>
        </w:rPr>
      </w:pPr>
      <w:r>
        <w:rPr>
          <w:rFonts w:cs="Times New Roman"/>
        </w:rPr>
        <w:t xml:space="preserve">El </w:t>
      </w:r>
      <w:r w:rsidRPr="00FF4187">
        <w:rPr>
          <w:rFonts w:cs="Times New Roman"/>
          <w:b/>
        </w:rPr>
        <w:t>presentador</w:t>
      </w:r>
      <w:r w:rsidR="00FF4187">
        <w:rPr>
          <w:rFonts w:cs="Times New Roman"/>
        </w:rPr>
        <w:t xml:space="preserve"> abre la </w:t>
      </w:r>
      <w:r w:rsidR="00FF4187" w:rsidRPr="00FF4187">
        <w:rPr>
          <w:rFonts w:cs="Times New Roman"/>
          <w:b/>
        </w:rPr>
        <w:t>P</w:t>
      </w:r>
      <w:r w:rsidRPr="00FF4187">
        <w:rPr>
          <w:rFonts w:cs="Times New Roman"/>
          <w:b/>
        </w:rPr>
        <w:t xml:space="preserve">uerta </w:t>
      </w:r>
      <w:r w:rsidR="00FF4187" w:rsidRPr="00FF4187">
        <w:rPr>
          <w:rFonts w:cs="Times New Roman"/>
          <w:b/>
        </w:rPr>
        <w:t>3</w:t>
      </w:r>
      <w:r w:rsidR="00FF4187">
        <w:rPr>
          <w:rFonts w:cs="Times New Roman"/>
        </w:rPr>
        <w:t xml:space="preserve"> </w:t>
      </w:r>
      <w:r>
        <w:rPr>
          <w:rFonts w:cs="Times New Roman"/>
        </w:rPr>
        <w:t>y le da la posibilidad de cambiar de puerta al concursante.</w:t>
      </w:r>
    </w:p>
    <w:p w:rsidR="00FF4187" w:rsidRDefault="00FF4187" w:rsidP="00AD5F80">
      <w:pPr>
        <w:jc w:val="both"/>
        <w:rPr>
          <w:rFonts w:cs="Times New Roman"/>
        </w:rPr>
      </w:pPr>
    </w:p>
    <w:p w:rsidR="00FF4187" w:rsidRDefault="00FF4187" w:rsidP="00FF4187">
      <w:pPr>
        <w:jc w:val="both"/>
        <w:rPr>
          <w:rFonts w:cs="Times New Roman"/>
        </w:rPr>
      </w:pPr>
      <w:r>
        <w:rPr>
          <w:rFonts w:cs="Times New Roman"/>
        </w:rPr>
        <w:t xml:space="preserve">Si el concursante </w:t>
      </w:r>
      <w:r w:rsidR="0099142A">
        <w:rPr>
          <w:rFonts w:cs="Times New Roman"/>
        </w:rPr>
        <w:t>realiza el cambio</w:t>
      </w:r>
      <w:r>
        <w:rPr>
          <w:rFonts w:cs="Times New Roman"/>
        </w:rPr>
        <w:t xml:space="preserve">, está cambiando también la </w:t>
      </w:r>
      <w:r w:rsidRPr="00FF4187">
        <w:rPr>
          <w:rFonts w:cs="Times New Roman"/>
          <w:b/>
        </w:rPr>
        <w:t>probabilidad de acierto</w:t>
      </w:r>
      <w:r>
        <w:rPr>
          <w:rFonts w:cs="Times New Roman"/>
        </w:rPr>
        <w:t>, es decir, pasa del 33.33% al 66,66%.</w:t>
      </w:r>
      <w:r w:rsidR="0099142A">
        <w:rPr>
          <w:rFonts w:cs="Times New Roman"/>
        </w:rPr>
        <w:t xml:space="preserve"> Por lo que, siguiendo el ejemplo, ganarla partida</w:t>
      </w:r>
      <w:r>
        <w:rPr>
          <w:rFonts w:cs="Times New Roman"/>
        </w:rPr>
        <w:t>.</w:t>
      </w:r>
    </w:p>
    <w:p w:rsidR="00FF4187" w:rsidRDefault="00FF4187" w:rsidP="00AD5F80">
      <w:pPr>
        <w:jc w:val="both"/>
        <w:rPr>
          <w:rFonts w:cs="Times New Roman"/>
        </w:rPr>
      </w:pPr>
    </w:p>
    <w:p w:rsidR="00AD5F80" w:rsidRDefault="00AD5F80" w:rsidP="00C0631C">
      <w:pPr>
        <w:jc w:val="both"/>
      </w:pPr>
    </w:p>
    <w:p w:rsidR="0099142A" w:rsidRDefault="0099142A" w:rsidP="0099142A">
      <w:pPr>
        <w:jc w:val="both"/>
        <w:rPr>
          <w:rFonts w:cs="Times New Roman"/>
        </w:rPr>
      </w:pPr>
      <w:r>
        <w:rPr>
          <w:rFonts w:cs="Times New Roman"/>
        </w:rPr>
        <w:t xml:space="preserve">Muchas personas piensan que la probabilidad de acertar en la situación de elegir el cambio </w:t>
      </w:r>
      <w:r w:rsidR="002B2DB8">
        <w:rPr>
          <w:rFonts w:cs="Times New Roman"/>
        </w:rPr>
        <w:t xml:space="preserve">de puerta </w:t>
      </w:r>
      <w:r>
        <w:rPr>
          <w:rFonts w:cs="Times New Roman"/>
        </w:rPr>
        <w:t xml:space="preserve">es del 50% para ambas puertas, </w:t>
      </w:r>
      <w:r w:rsidR="002B2DB8">
        <w:rPr>
          <w:rFonts w:cs="Times New Roman"/>
        </w:rPr>
        <w:t xml:space="preserve">es decir, </w:t>
      </w:r>
      <w:r>
        <w:rPr>
          <w:rFonts w:cs="Times New Roman"/>
        </w:rPr>
        <w:t>que tienen la misma probabilidad de acierto. Esto es erróneo. Puesto que hubo una elección posterior y la probabilidad sigue siendo la misma: un 33.33% frente a un 66.66%.</w:t>
      </w:r>
    </w:p>
    <w:p w:rsidR="0099142A" w:rsidRDefault="0099142A" w:rsidP="0099142A">
      <w:pPr>
        <w:jc w:val="both"/>
        <w:rPr>
          <w:rFonts w:cs="Times New Roman"/>
        </w:rPr>
      </w:pPr>
    </w:p>
    <w:p w:rsidR="0065428D" w:rsidRDefault="00922E41" w:rsidP="0099142A">
      <w:pPr>
        <w:jc w:val="both"/>
        <w:rPr>
          <w:rFonts w:cs="Times New Roman"/>
        </w:rPr>
      </w:pPr>
      <w:r>
        <w:rPr>
          <w:rFonts w:cs="Times New Roman"/>
        </w:rPr>
        <w:t>Por eso de que una imagen vale más que mil palabras se puede apreciar esta explicación en la siguiente imagen</w:t>
      </w:r>
      <w:r w:rsidR="002B2DB8">
        <w:rPr>
          <w:rFonts w:cs="Times New Roman"/>
        </w:rPr>
        <w:t>.</w:t>
      </w:r>
    </w:p>
    <w:p w:rsidR="00922E41" w:rsidRPr="002B2DB8" w:rsidRDefault="00922E41" w:rsidP="0099142A">
      <w:pPr>
        <w:jc w:val="both"/>
        <w:rPr>
          <w:rFonts w:cs="Times New Roman"/>
        </w:rPr>
      </w:pPr>
    </w:p>
    <w:p w:rsidR="0065428D" w:rsidRDefault="0065428D" w:rsidP="0065428D">
      <w:pPr>
        <w:jc w:val="center"/>
        <w:rPr>
          <w:rFonts w:cs="Times New Roman"/>
        </w:rPr>
      </w:pPr>
      <w:r>
        <w:rPr>
          <w:rFonts w:cs="Times New Roman"/>
          <w:noProof/>
          <w:lang w:bidi="ar-SA"/>
        </w:rPr>
        <w:lastRenderedPageBreak/>
        <w:drawing>
          <wp:inline distT="0" distB="0" distL="0" distR="0">
            <wp:extent cx="5394960" cy="75895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7589520"/>
                    </a:xfrm>
                    <a:prstGeom prst="rect">
                      <a:avLst/>
                    </a:prstGeom>
                    <a:noFill/>
                    <a:ln>
                      <a:noFill/>
                    </a:ln>
                  </pic:spPr>
                </pic:pic>
              </a:graphicData>
            </a:graphic>
          </wp:inline>
        </w:drawing>
      </w:r>
    </w:p>
    <w:p w:rsidR="0099142A" w:rsidRDefault="0099142A" w:rsidP="0099142A">
      <w:pPr>
        <w:jc w:val="both"/>
        <w:rPr>
          <w:rFonts w:cs="Times New Roman"/>
        </w:rPr>
      </w:pPr>
    </w:p>
    <w:p w:rsidR="0099142A" w:rsidRDefault="0099142A" w:rsidP="0099142A">
      <w:pPr>
        <w:jc w:val="both"/>
        <w:rPr>
          <w:rFonts w:cs="Times New Roman"/>
        </w:rPr>
      </w:pPr>
    </w:p>
    <w:p w:rsidR="0099142A" w:rsidRDefault="0099142A" w:rsidP="0099142A">
      <w:pPr>
        <w:jc w:val="both"/>
        <w:rPr>
          <w:rFonts w:cs="Times New Roman"/>
        </w:rPr>
      </w:pPr>
    </w:p>
    <w:p w:rsidR="00D54FA9" w:rsidRDefault="00D54FA9" w:rsidP="0099142A">
      <w:pPr>
        <w:jc w:val="both"/>
        <w:rPr>
          <w:rFonts w:cs="Times New Roman"/>
        </w:rPr>
      </w:pPr>
    </w:p>
    <w:p w:rsidR="00D54FA9" w:rsidRDefault="00D54FA9" w:rsidP="0099142A">
      <w:pPr>
        <w:jc w:val="both"/>
        <w:rPr>
          <w:rFonts w:cs="Times New Roman"/>
        </w:rPr>
      </w:pPr>
    </w:p>
    <w:p w:rsidR="00D54FA9" w:rsidRDefault="00D54FA9" w:rsidP="0099142A">
      <w:pPr>
        <w:jc w:val="both"/>
        <w:rPr>
          <w:rFonts w:cs="Times New Roman"/>
        </w:rPr>
      </w:pPr>
    </w:p>
    <w:p w:rsidR="0099142A" w:rsidRDefault="00D54FA9" w:rsidP="0099142A">
      <w:pPr>
        <w:jc w:val="both"/>
        <w:rPr>
          <w:rFonts w:cs="Times New Roman"/>
        </w:rPr>
      </w:pPr>
      <w:r>
        <w:rPr>
          <w:rFonts w:cs="Times New Roman"/>
        </w:rPr>
        <w:lastRenderedPageBreak/>
        <w:t xml:space="preserve">Se procede a explicar el problema </w:t>
      </w:r>
      <w:r w:rsidR="0099142A">
        <w:rPr>
          <w:rFonts w:cs="Times New Roman"/>
        </w:rPr>
        <w:t>exagerando enormemente el número de puertas</w:t>
      </w:r>
      <w:r>
        <w:rPr>
          <w:rFonts w:cs="Times New Roman"/>
        </w:rPr>
        <w:t>.</w:t>
      </w:r>
      <w:r w:rsidR="0099142A">
        <w:rPr>
          <w:rFonts w:cs="Times New Roman"/>
        </w:rPr>
        <w:t xml:space="preserve"> </w:t>
      </w:r>
      <w:r>
        <w:rPr>
          <w:rFonts w:cs="Times New Roman"/>
        </w:rPr>
        <w:t>Las reglas del juego singuen siendo las mismas.</w:t>
      </w:r>
    </w:p>
    <w:p w:rsidR="00D54FA9" w:rsidRDefault="00D54FA9" w:rsidP="0099142A">
      <w:pPr>
        <w:jc w:val="both"/>
        <w:rPr>
          <w:rFonts w:cs="Times New Roman"/>
        </w:rPr>
      </w:pPr>
    </w:p>
    <w:p w:rsidR="0099142A" w:rsidRDefault="0099142A" w:rsidP="0099142A">
      <w:pPr>
        <w:jc w:val="both"/>
        <w:rPr>
          <w:rFonts w:cs="Times New Roman"/>
        </w:rPr>
      </w:pPr>
      <w:r>
        <w:rPr>
          <w:rFonts w:cs="Times New Roman"/>
        </w:rPr>
        <w:t>En esta ocasión el número de puertas totales será 100.</w:t>
      </w:r>
    </w:p>
    <w:p w:rsidR="0099142A" w:rsidRDefault="0099142A" w:rsidP="0099142A">
      <w:pPr>
        <w:jc w:val="both"/>
        <w:rPr>
          <w:rFonts w:cs="Times New Roman"/>
        </w:rPr>
      </w:pPr>
      <w:r>
        <w:rPr>
          <w:rFonts w:cs="Times New Roman"/>
        </w:rPr>
        <w:t>La probabilidad de acertar es de un 1/100, es decir, un 1%.</w:t>
      </w:r>
    </w:p>
    <w:p w:rsidR="0099142A" w:rsidRDefault="0099142A" w:rsidP="0099142A">
      <w:pPr>
        <w:jc w:val="both"/>
        <w:rPr>
          <w:rFonts w:cs="Times New Roman"/>
        </w:rPr>
      </w:pPr>
      <w:r>
        <w:rPr>
          <w:rFonts w:cs="Times New Roman"/>
        </w:rPr>
        <w:t xml:space="preserve">La </w:t>
      </w:r>
      <w:r w:rsidR="000C6369">
        <w:rPr>
          <w:rFonts w:cs="Times New Roman"/>
        </w:rPr>
        <w:t xml:space="preserve">probabilidad </w:t>
      </w:r>
      <w:r>
        <w:rPr>
          <w:rFonts w:cs="Times New Roman"/>
        </w:rPr>
        <w:t>de fallar es de un 99/100, es decir, un 99%.</w:t>
      </w:r>
    </w:p>
    <w:p w:rsidR="0099142A" w:rsidRDefault="0099142A" w:rsidP="0099142A">
      <w:pPr>
        <w:jc w:val="both"/>
        <w:rPr>
          <w:rFonts w:cs="Times New Roman"/>
        </w:rPr>
      </w:pPr>
    </w:p>
    <w:p w:rsidR="0099142A" w:rsidRDefault="0099142A" w:rsidP="0099142A">
      <w:pPr>
        <w:jc w:val="both"/>
        <w:rPr>
          <w:rFonts w:cs="Times New Roman"/>
        </w:rPr>
      </w:pPr>
      <w:r>
        <w:rPr>
          <w:rFonts w:cs="Times New Roman"/>
        </w:rPr>
        <w:t xml:space="preserve">Si escogemos la </w:t>
      </w:r>
      <w:r w:rsidR="00482DAA" w:rsidRPr="00482DAA">
        <w:rPr>
          <w:rFonts w:cs="Times New Roman"/>
          <w:b/>
        </w:rPr>
        <w:t>P</w:t>
      </w:r>
      <w:r w:rsidRPr="00482DAA">
        <w:rPr>
          <w:rFonts w:cs="Times New Roman"/>
          <w:b/>
        </w:rPr>
        <w:t>uerta 1</w:t>
      </w:r>
      <w:r>
        <w:rPr>
          <w:rFonts w:cs="Times New Roman"/>
        </w:rPr>
        <w:t xml:space="preserve">, tenemos una </w:t>
      </w:r>
      <w:r w:rsidR="000C6369">
        <w:rPr>
          <w:rFonts w:cs="Times New Roman"/>
        </w:rPr>
        <w:t xml:space="preserve">probabilidad </w:t>
      </w:r>
      <w:r>
        <w:rPr>
          <w:rFonts w:cs="Times New Roman"/>
        </w:rPr>
        <w:t>de acertar del 1%.</w:t>
      </w:r>
    </w:p>
    <w:p w:rsidR="0099142A" w:rsidRDefault="0099142A" w:rsidP="0099142A">
      <w:pPr>
        <w:jc w:val="both"/>
        <w:rPr>
          <w:rFonts w:cs="Times New Roman"/>
        </w:rPr>
      </w:pPr>
      <w:r>
        <w:rPr>
          <w:rFonts w:cs="Times New Roman"/>
        </w:rPr>
        <w:t xml:space="preserve">Vamos a obviar el hecho de que el presentador abre las puertas 98 puertas restantes y deja una sola, en su lugar vamos a </w:t>
      </w:r>
      <w:r w:rsidR="00482DAA">
        <w:rPr>
          <w:rFonts w:cs="Times New Roman"/>
        </w:rPr>
        <w:t>pensar que el presentador dice:</w:t>
      </w:r>
    </w:p>
    <w:p w:rsidR="00482DAA" w:rsidRDefault="00482DAA" w:rsidP="0099142A">
      <w:pPr>
        <w:jc w:val="both"/>
        <w:rPr>
          <w:rFonts w:cs="Times New Roman"/>
        </w:rPr>
      </w:pPr>
    </w:p>
    <w:p w:rsidR="0099142A" w:rsidRDefault="0099142A" w:rsidP="0099142A">
      <w:pPr>
        <w:jc w:val="both"/>
        <w:rPr>
          <w:rFonts w:cs="Times New Roman"/>
        </w:rPr>
      </w:pPr>
      <w:r>
        <w:rPr>
          <w:rFonts w:cs="Times New Roman"/>
        </w:rPr>
        <w:t>- ¿</w:t>
      </w:r>
      <w:r>
        <w:rPr>
          <w:rFonts w:cs="Times New Roman"/>
          <w:i/>
        </w:rPr>
        <w:t>Quieres la puerta número 1 o prefieres las otras 99 puertas restantes?</w:t>
      </w:r>
    </w:p>
    <w:p w:rsidR="0099142A" w:rsidRDefault="0099142A" w:rsidP="0099142A">
      <w:pPr>
        <w:jc w:val="both"/>
        <w:rPr>
          <w:rFonts w:cs="Times New Roman"/>
        </w:rPr>
      </w:pPr>
      <w:r>
        <w:rPr>
          <w:rFonts w:cs="Times New Roman"/>
          <w:i/>
        </w:rPr>
        <w:t>Obviamente, para ganar, debemos de cambiar de opinión y quedarnos con las 99 puertas.</w:t>
      </w:r>
    </w:p>
    <w:p w:rsidR="0099142A" w:rsidRDefault="0099142A" w:rsidP="0099142A">
      <w:pPr>
        <w:jc w:val="both"/>
        <w:rPr>
          <w:rFonts w:cs="Times New Roman"/>
        </w:rPr>
      </w:pPr>
    </w:p>
    <w:p w:rsidR="0099142A" w:rsidRDefault="0099142A" w:rsidP="0099142A">
      <w:pPr>
        <w:jc w:val="both"/>
        <w:rPr>
          <w:rFonts w:cs="Times New Roman"/>
        </w:rPr>
      </w:pPr>
      <w:r w:rsidRPr="00482DAA">
        <w:rPr>
          <w:rFonts w:cs="Times New Roman"/>
        </w:rPr>
        <w:t>Ahora, se lanza la siguiente pregunta para hacer reflexionar al lector.</w:t>
      </w:r>
    </w:p>
    <w:p w:rsidR="00482DAA" w:rsidRPr="00482DAA" w:rsidRDefault="00482DAA" w:rsidP="0099142A">
      <w:pPr>
        <w:jc w:val="both"/>
        <w:rPr>
          <w:rFonts w:cs="Times New Roman"/>
        </w:rPr>
      </w:pPr>
    </w:p>
    <w:p w:rsidR="0099142A" w:rsidRDefault="00FF07B4" w:rsidP="0099142A">
      <w:pPr>
        <w:jc w:val="both"/>
        <w:rPr>
          <w:rFonts w:cs="Times New Roman"/>
        </w:rPr>
      </w:pPr>
      <w:r>
        <w:rPr>
          <w:rFonts w:cs="Times New Roman"/>
          <w:i/>
        </w:rPr>
        <w:t>¿Qué</w:t>
      </w:r>
      <w:r w:rsidR="0099142A">
        <w:rPr>
          <w:rFonts w:cs="Times New Roman"/>
          <w:i/>
        </w:rPr>
        <w:t xml:space="preserve"> diferencia existe entre cambiar las 99 puertas por la puerta 1 a eliminar las 98 puertas restantes y dejar una abierta?</w:t>
      </w:r>
    </w:p>
    <w:p w:rsidR="00482DAA" w:rsidRDefault="00482DAA" w:rsidP="0099142A">
      <w:pPr>
        <w:jc w:val="both"/>
        <w:rPr>
          <w:rFonts w:cs="Times New Roman"/>
          <w:i/>
        </w:rPr>
      </w:pPr>
    </w:p>
    <w:p w:rsidR="0099142A" w:rsidRPr="00482DAA" w:rsidRDefault="0099142A" w:rsidP="0099142A">
      <w:pPr>
        <w:jc w:val="both"/>
        <w:rPr>
          <w:rFonts w:cs="Times New Roman"/>
        </w:rPr>
      </w:pPr>
      <w:r w:rsidRPr="00482DAA">
        <w:rPr>
          <w:rFonts w:cs="Times New Roman"/>
        </w:rPr>
        <w:t>Si se comprende bien la explicación se observa que el cambio de puerta, aunque sea solo una, tiene una probabilidad de acierto del 99%.</w:t>
      </w:r>
    </w:p>
    <w:p w:rsidR="0099142A" w:rsidRDefault="0099142A" w:rsidP="0099142A">
      <w:pPr>
        <w:jc w:val="both"/>
        <w:rPr>
          <w:rFonts w:cs="Times New Roman"/>
        </w:rPr>
      </w:pPr>
    </w:p>
    <w:p w:rsidR="00E04E24" w:rsidRDefault="00E04E24" w:rsidP="00E04E24">
      <w:pPr>
        <w:jc w:val="center"/>
        <w:rPr>
          <w:rFonts w:cs="Times New Roman"/>
        </w:rPr>
      </w:pPr>
      <w:r>
        <w:rPr>
          <w:noProof/>
          <w:lang w:bidi="ar-SA"/>
        </w:rPr>
        <w:drawing>
          <wp:inline distT="0" distB="0" distL="0" distR="0">
            <wp:extent cx="5400040" cy="4964801"/>
            <wp:effectExtent l="0" t="0" r="0" b="7620"/>
            <wp:docPr id="18" name="Imagen 18" descr="Dibujo de la solución con probabilidades del problema de Monty Hall con 10 puer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bujo de la solución con probabilidades del problema de Monty Hall con 10 puert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964801"/>
                    </a:xfrm>
                    <a:prstGeom prst="rect">
                      <a:avLst/>
                    </a:prstGeom>
                    <a:noFill/>
                    <a:ln>
                      <a:noFill/>
                    </a:ln>
                  </pic:spPr>
                </pic:pic>
              </a:graphicData>
            </a:graphic>
          </wp:inline>
        </w:drawing>
      </w:r>
    </w:p>
    <w:p w:rsidR="00E04E24" w:rsidRDefault="00E04E24" w:rsidP="0099142A">
      <w:pPr>
        <w:jc w:val="both"/>
        <w:rPr>
          <w:rFonts w:cs="Times New Roman"/>
        </w:rPr>
      </w:pPr>
    </w:p>
    <w:p w:rsidR="0099142A" w:rsidRPr="00482DAA" w:rsidRDefault="0099142A" w:rsidP="0099142A">
      <w:pPr>
        <w:jc w:val="both"/>
        <w:rPr>
          <w:rFonts w:cs="Times New Roman"/>
        </w:rPr>
      </w:pPr>
      <w:r w:rsidRPr="00482DAA">
        <w:rPr>
          <w:rFonts w:cs="Times New Roman"/>
        </w:rPr>
        <w:t xml:space="preserve">En el siguiente video de la película </w:t>
      </w:r>
      <w:r w:rsidRPr="00482DAA">
        <w:rPr>
          <w:rFonts w:cs="Times New Roman"/>
          <w:b/>
          <w:i/>
        </w:rPr>
        <w:t>21BlackJack</w:t>
      </w:r>
      <w:r w:rsidRPr="00482DAA">
        <w:rPr>
          <w:rFonts w:cs="Times New Roman"/>
        </w:rPr>
        <w:t xml:space="preserve"> se explica este problema:</w:t>
      </w:r>
    </w:p>
    <w:p w:rsidR="00482DAA" w:rsidRDefault="002E057C" w:rsidP="0099142A">
      <w:pPr>
        <w:jc w:val="both"/>
        <w:rPr>
          <w:rFonts w:cs="Times New Roman"/>
        </w:rPr>
      </w:pPr>
      <w:hyperlink r:id="rId33" w:history="1">
        <w:r w:rsidR="00482DAA" w:rsidRPr="00E43FA6">
          <w:rPr>
            <w:rStyle w:val="Hipervnculo"/>
            <w:rFonts w:cs="Times New Roman"/>
          </w:rPr>
          <w:t>https://www.youtube.com/watch?v=THGJQuYFFpg</w:t>
        </w:r>
      </w:hyperlink>
    </w:p>
    <w:p w:rsidR="00482DAA" w:rsidRDefault="00482DAA" w:rsidP="0099142A">
      <w:pPr>
        <w:jc w:val="both"/>
        <w:rPr>
          <w:rFonts w:cs="Times New Roman"/>
        </w:rPr>
      </w:pPr>
    </w:p>
    <w:p w:rsidR="00E04E24" w:rsidRDefault="00E04E24" w:rsidP="0099142A">
      <w:pPr>
        <w:jc w:val="both"/>
        <w:rPr>
          <w:rFonts w:cs="Times New Roman"/>
        </w:rPr>
      </w:pPr>
    </w:p>
    <w:p w:rsidR="00E04E24" w:rsidRPr="00E04E24" w:rsidRDefault="00E04E24" w:rsidP="00E04E24">
      <w:pPr>
        <w:jc w:val="both"/>
        <w:rPr>
          <w:rFonts w:cs="Times New Roman"/>
        </w:rPr>
      </w:pPr>
      <w:r w:rsidRPr="00E04E24">
        <w:rPr>
          <w:rFonts w:cs="Times New Roman"/>
        </w:rPr>
        <w:t xml:space="preserve">Retomando el juego de las tres puertas... Siempre que se hace el cambio, se obtiene una </w:t>
      </w:r>
      <w:r w:rsidRPr="00E04E24">
        <w:rPr>
          <w:rFonts w:cs="Times New Roman"/>
          <w:b/>
        </w:rPr>
        <w:t>probabilidad de acierto</w:t>
      </w:r>
      <w:r w:rsidRPr="00E04E24">
        <w:rPr>
          <w:rFonts w:cs="Times New Roman"/>
        </w:rPr>
        <w:t xml:space="preserve"> del </w:t>
      </w:r>
      <w:r w:rsidRPr="00E04E24">
        <w:rPr>
          <w:rFonts w:cs="Times New Roman"/>
          <w:b/>
        </w:rPr>
        <w:t>66.66%</w:t>
      </w:r>
      <w:r w:rsidRPr="00E04E24">
        <w:rPr>
          <w:rFonts w:cs="Times New Roman"/>
        </w:rPr>
        <w:t xml:space="preserve"> frente al </w:t>
      </w:r>
      <w:r w:rsidRPr="00E04E24">
        <w:rPr>
          <w:rFonts w:cs="Times New Roman"/>
          <w:b/>
        </w:rPr>
        <w:t xml:space="preserve">33.33% </w:t>
      </w:r>
      <w:r w:rsidRPr="00E04E24">
        <w:rPr>
          <w:rFonts w:cs="Times New Roman"/>
        </w:rPr>
        <w:t xml:space="preserve">de fallo. Por esta </w:t>
      </w:r>
      <w:r w:rsidR="00FF07B4">
        <w:rPr>
          <w:rFonts w:cs="Times New Roman"/>
        </w:rPr>
        <w:t>razón</w:t>
      </w:r>
      <w:r w:rsidRPr="00E04E24">
        <w:rPr>
          <w:rFonts w:cs="Times New Roman"/>
        </w:rPr>
        <w:t xml:space="preserve">, si el agente arroja un </w:t>
      </w:r>
      <w:r w:rsidRPr="00E04E24">
        <w:rPr>
          <w:rFonts w:cs="Times New Roman"/>
          <w:b/>
        </w:rPr>
        <w:t>porcentaje de acierto</w:t>
      </w:r>
      <w:r w:rsidRPr="00E04E24">
        <w:rPr>
          <w:rFonts w:cs="Times New Roman"/>
        </w:rPr>
        <w:t xml:space="preserve"> aproximado al </w:t>
      </w:r>
      <w:r w:rsidRPr="00E04E24">
        <w:rPr>
          <w:rFonts w:cs="Times New Roman"/>
          <w:b/>
        </w:rPr>
        <w:t>66,66%</w:t>
      </w:r>
      <w:r w:rsidRPr="00E04E24">
        <w:rPr>
          <w:rFonts w:cs="Times New Roman"/>
        </w:rPr>
        <w:t xml:space="preserve"> estará tomando decisiones correctas. A mayor número de partidas más aproximado será el resultado final.</w:t>
      </w:r>
    </w:p>
    <w:p w:rsidR="00AD5F80" w:rsidRDefault="00AD5F80"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C0631C">
      <w:pPr>
        <w:jc w:val="both"/>
      </w:pPr>
    </w:p>
    <w:p w:rsidR="00E04E24" w:rsidRDefault="00E04E24" w:rsidP="00E04E24">
      <w:pPr>
        <w:jc w:val="both"/>
        <w:rPr>
          <w:rFonts w:cs="Times New Roman"/>
        </w:rPr>
      </w:pPr>
      <w:r>
        <w:rPr>
          <w:rFonts w:cs="Times New Roman"/>
          <w:b/>
          <w:i/>
        </w:rPr>
        <w:lastRenderedPageBreak/>
        <w:t>PoC - Cambiando las reglas.</w:t>
      </w:r>
    </w:p>
    <w:p w:rsidR="00E04E24" w:rsidRPr="00E04E24" w:rsidRDefault="00E04E24" w:rsidP="00E04E24">
      <w:pPr>
        <w:jc w:val="both"/>
        <w:rPr>
          <w:rFonts w:cs="Times New Roman"/>
        </w:rPr>
      </w:pPr>
      <w:r w:rsidRPr="00E04E24">
        <w:rPr>
          <w:rFonts w:cs="Times New Roman"/>
        </w:rPr>
        <w:t xml:space="preserve">Al principio de esta prueba de concepto se comentó que el </w:t>
      </w:r>
      <w:r w:rsidRPr="00E04E24">
        <w:rPr>
          <w:rFonts w:cs="Times New Roman"/>
          <w:b/>
        </w:rPr>
        <w:t>agente</w:t>
      </w:r>
      <w:r w:rsidRPr="00E04E24">
        <w:rPr>
          <w:rFonts w:cs="Times New Roman"/>
        </w:rPr>
        <w:t xml:space="preserve"> debería de seguir unas determinadas reglas:</w:t>
      </w:r>
    </w:p>
    <w:p w:rsidR="00E04E24" w:rsidRDefault="00E04E24" w:rsidP="00E04E24">
      <w:pPr>
        <w:jc w:val="both"/>
        <w:rPr>
          <w:rFonts w:cs="Times New Roman"/>
        </w:rPr>
      </w:pPr>
    </w:p>
    <w:p w:rsidR="007D758E" w:rsidRDefault="007D758E" w:rsidP="007D758E">
      <w:pPr>
        <w:numPr>
          <w:ilvl w:val="0"/>
          <w:numId w:val="6"/>
        </w:numPr>
        <w:jc w:val="both"/>
        <w:rPr>
          <w:rFonts w:cs="Times New Roman"/>
        </w:rPr>
      </w:pPr>
      <w:r>
        <w:rPr>
          <w:rFonts w:cs="Times New Roman"/>
        </w:rPr>
        <w:t>Ser independiente.</w:t>
      </w:r>
      <w:r w:rsidR="000D731F">
        <w:rPr>
          <w:rFonts w:cs="Times New Roman"/>
        </w:rPr>
        <w:t xml:space="preserve"> Que no siga unas reglas o condiciones establecidas por el programador.</w:t>
      </w:r>
    </w:p>
    <w:p w:rsidR="007D758E" w:rsidRDefault="007D758E" w:rsidP="007D758E">
      <w:pPr>
        <w:numPr>
          <w:ilvl w:val="0"/>
          <w:numId w:val="6"/>
        </w:numPr>
        <w:jc w:val="both"/>
        <w:rPr>
          <w:rFonts w:cs="Times New Roman"/>
        </w:rPr>
      </w:pPr>
      <w:r>
        <w:rPr>
          <w:rFonts w:cs="Times New Roman"/>
        </w:rPr>
        <w:t>Autodidacta. Aprender de sus decisiones mediante prueba y error.</w:t>
      </w:r>
    </w:p>
    <w:p w:rsidR="007D758E" w:rsidRDefault="007D758E" w:rsidP="007D758E">
      <w:pPr>
        <w:numPr>
          <w:ilvl w:val="0"/>
          <w:numId w:val="6"/>
        </w:numPr>
        <w:jc w:val="both"/>
        <w:rPr>
          <w:rFonts w:cs="Times New Roman"/>
        </w:rPr>
      </w:pPr>
      <w:r>
        <w:rPr>
          <w:rFonts w:cs="Times New Roman"/>
        </w:rPr>
        <w:t>Capitalizar recompensas en función de su valor, negativo o positivo.</w:t>
      </w:r>
    </w:p>
    <w:p w:rsidR="007D758E" w:rsidRDefault="007D758E" w:rsidP="007D758E">
      <w:pPr>
        <w:numPr>
          <w:ilvl w:val="0"/>
          <w:numId w:val="6"/>
        </w:numPr>
        <w:jc w:val="both"/>
        <w:rPr>
          <w:rFonts w:cs="Times New Roman"/>
        </w:rPr>
      </w:pPr>
      <w:r>
        <w:rPr>
          <w:rFonts w:cs="Times New Roman"/>
        </w:rPr>
        <w:t>Adaptarse a los cambios del entorno. Es decir, sin cambia el entorno es posible que el agente deba de adaptarse a los nuevos cambios.</w:t>
      </w:r>
    </w:p>
    <w:p w:rsidR="00E04E24" w:rsidRDefault="00E04E24" w:rsidP="00E04E24">
      <w:pPr>
        <w:jc w:val="both"/>
        <w:rPr>
          <w:rFonts w:cs="Times New Roman"/>
        </w:rPr>
      </w:pPr>
    </w:p>
    <w:p w:rsidR="00E04E24" w:rsidRPr="007D758E" w:rsidRDefault="009600B5" w:rsidP="00E04E24">
      <w:pPr>
        <w:jc w:val="both"/>
        <w:rPr>
          <w:rFonts w:cs="Times New Roman"/>
        </w:rPr>
      </w:pPr>
      <w:r>
        <w:rPr>
          <w:rFonts w:cs="Times New Roman"/>
        </w:rPr>
        <w:t xml:space="preserve">Entre otras cosas, </w:t>
      </w:r>
      <w:r w:rsidRPr="009600B5">
        <w:rPr>
          <w:rFonts w:cs="Times New Roman"/>
        </w:rPr>
        <w:t xml:space="preserve">estas características indican que si se cambian ciertos mecanismos del juego, también debe de cambiar la </w:t>
      </w:r>
      <w:r w:rsidR="00A411D9">
        <w:rPr>
          <w:rFonts w:cs="Times New Roman"/>
          <w:b/>
        </w:rPr>
        <w:t>política</w:t>
      </w:r>
      <w:r w:rsidR="00E04E24" w:rsidRPr="007D758E">
        <w:rPr>
          <w:rFonts w:cs="Times New Roman"/>
          <w:b/>
        </w:rPr>
        <w:t xml:space="preserve"> </w:t>
      </w:r>
      <w:r w:rsidR="00E96F78">
        <w:rPr>
          <w:rFonts w:cs="Times New Roman"/>
          <w:b/>
        </w:rPr>
        <w:t>óptima</w:t>
      </w:r>
      <w:r w:rsidR="00E04E24" w:rsidRPr="007D758E">
        <w:rPr>
          <w:rFonts w:cs="Times New Roman"/>
        </w:rPr>
        <w:t>.</w:t>
      </w:r>
    </w:p>
    <w:p w:rsidR="00E04E24" w:rsidRDefault="00E04E24" w:rsidP="00E04E24">
      <w:pPr>
        <w:jc w:val="both"/>
        <w:rPr>
          <w:rFonts w:cs="Times New Roman"/>
        </w:rPr>
      </w:pPr>
    </w:p>
    <w:p w:rsidR="00E04E24" w:rsidRDefault="00E04E24" w:rsidP="00E04E24">
      <w:pPr>
        <w:jc w:val="both"/>
        <w:rPr>
          <w:rFonts w:cs="Times New Roman"/>
        </w:rPr>
      </w:pPr>
      <w:r w:rsidRPr="009600B5">
        <w:rPr>
          <w:rFonts w:cs="Times New Roman"/>
        </w:rPr>
        <w:t>En esta prueba</w:t>
      </w:r>
      <w:r>
        <w:rPr>
          <w:rFonts w:cs="Times New Roman"/>
        </w:rPr>
        <w:t xml:space="preserve"> de concepto el juego (</w:t>
      </w:r>
      <w:r>
        <w:rPr>
          <w:rFonts w:cs="Times New Roman"/>
          <w:b/>
          <w:i/>
        </w:rPr>
        <w:t>monty_hall.py</w:t>
      </w:r>
      <w:r>
        <w:rPr>
          <w:rFonts w:cs="Times New Roman"/>
        </w:rPr>
        <w:t xml:space="preserve">) siempre va a </w:t>
      </w:r>
      <w:r w:rsidR="009600B5">
        <w:rPr>
          <w:rFonts w:cs="Times New Roman"/>
        </w:rPr>
        <w:t xml:space="preserve">esconder el coche detras de la </w:t>
      </w:r>
      <w:r w:rsidR="009600B5" w:rsidRPr="009600B5">
        <w:rPr>
          <w:rFonts w:cs="Times New Roman"/>
          <w:b/>
        </w:rPr>
        <w:t>Puerta</w:t>
      </w:r>
      <w:r w:rsidRPr="009600B5">
        <w:rPr>
          <w:rFonts w:cs="Times New Roman"/>
          <w:b/>
        </w:rPr>
        <w:t xml:space="preserve"> 3</w:t>
      </w:r>
      <w:r>
        <w:rPr>
          <w:rFonts w:cs="Times New Roman"/>
        </w:rPr>
        <w:t>.</w:t>
      </w:r>
    </w:p>
    <w:p w:rsidR="00E04E24" w:rsidRDefault="00E04E24" w:rsidP="00C0631C">
      <w:pPr>
        <w:jc w:val="both"/>
      </w:pPr>
    </w:p>
    <w:p w:rsidR="003861CB" w:rsidRDefault="003861CB" w:rsidP="00C0631C">
      <w:pPr>
        <w:jc w:val="both"/>
      </w:pPr>
    </w:p>
    <w:p w:rsidR="003861CB" w:rsidRDefault="003861CB" w:rsidP="00C0631C">
      <w:pPr>
        <w:jc w:val="both"/>
      </w:pPr>
      <w:r w:rsidRPr="003861CB">
        <w:rPr>
          <w:noProof/>
          <w:lang w:bidi="ar-SA"/>
        </w:rPr>
        <w:drawing>
          <wp:inline distT="0" distB="0" distL="0" distR="0">
            <wp:extent cx="5400040" cy="9998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99806"/>
                    </a:xfrm>
                    <a:prstGeom prst="rect">
                      <a:avLst/>
                    </a:prstGeom>
                    <a:noFill/>
                    <a:ln>
                      <a:noFill/>
                    </a:ln>
                  </pic:spPr>
                </pic:pic>
              </a:graphicData>
            </a:graphic>
          </wp:inline>
        </w:drawing>
      </w:r>
    </w:p>
    <w:p w:rsidR="003861CB" w:rsidRDefault="003861CB" w:rsidP="00C0631C">
      <w:pPr>
        <w:jc w:val="both"/>
      </w:pPr>
    </w:p>
    <w:p w:rsidR="003861CB" w:rsidRDefault="003861CB" w:rsidP="00C0631C">
      <w:pPr>
        <w:jc w:val="both"/>
      </w:pPr>
    </w:p>
    <w:p w:rsidR="00141B56" w:rsidRDefault="00141B56" w:rsidP="00141B56">
      <w:pPr>
        <w:jc w:val="both"/>
      </w:pPr>
      <w:r>
        <w:t xml:space="preserve">Se procede a comprobar </w:t>
      </w:r>
      <w:r w:rsidR="00B309A9">
        <w:t>cómo</w:t>
      </w:r>
      <w:r>
        <w:t xml:space="preserve"> se comporta el a</w:t>
      </w:r>
      <w:r w:rsidR="00B309A9">
        <w:t>gente</w:t>
      </w:r>
      <w:r>
        <w:t>.</w:t>
      </w:r>
      <w:r w:rsidR="003861CB">
        <w:t xml:space="preserve"> </w:t>
      </w:r>
      <w:r>
        <w:t xml:space="preserve">Debería de arrojar una </w:t>
      </w:r>
      <w:r w:rsidRPr="003861CB">
        <w:rPr>
          <w:b/>
        </w:rPr>
        <w:t>probabilidad de acierto</w:t>
      </w:r>
      <w:r>
        <w:t xml:space="preserve"> </w:t>
      </w:r>
      <w:r w:rsidR="003861CB">
        <w:t>próximo al</w:t>
      </w:r>
      <w:r>
        <w:t xml:space="preserve"> </w:t>
      </w:r>
      <w:r w:rsidRPr="003861CB">
        <w:rPr>
          <w:b/>
        </w:rPr>
        <w:t>99,99%</w:t>
      </w:r>
      <w:r>
        <w:t>.</w:t>
      </w:r>
    </w:p>
    <w:p w:rsidR="00E04E24" w:rsidRDefault="00E04E24" w:rsidP="00C0631C">
      <w:pPr>
        <w:jc w:val="both"/>
      </w:pPr>
    </w:p>
    <w:p w:rsidR="00E04E24" w:rsidRDefault="003861CB" w:rsidP="003861CB">
      <w:pPr>
        <w:jc w:val="center"/>
      </w:pPr>
      <w:r w:rsidRPr="003861CB">
        <w:rPr>
          <w:noProof/>
          <w:lang w:bidi="ar-SA"/>
        </w:rPr>
        <w:drawing>
          <wp:inline distT="0" distB="0" distL="0" distR="0">
            <wp:extent cx="3156585" cy="35623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6585" cy="3562350"/>
                    </a:xfrm>
                    <a:prstGeom prst="rect">
                      <a:avLst/>
                    </a:prstGeom>
                    <a:noFill/>
                    <a:ln>
                      <a:noFill/>
                    </a:ln>
                  </pic:spPr>
                </pic:pic>
              </a:graphicData>
            </a:graphic>
          </wp:inline>
        </w:drawing>
      </w:r>
    </w:p>
    <w:p w:rsidR="003861CB" w:rsidRDefault="003861CB" w:rsidP="003861CB">
      <w:pPr>
        <w:jc w:val="center"/>
      </w:pPr>
    </w:p>
    <w:p w:rsidR="003861CB" w:rsidRDefault="003861CB" w:rsidP="003861CB">
      <w:pPr>
        <w:jc w:val="center"/>
      </w:pPr>
    </w:p>
    <w:p w:rsidR="003861CB" w:rsidRDefault="00F12E11" w:rsidP="003861CB">
      <w:pPr>
        <w:jc w:val="both"/>
      </w:pPr>
      <w:r>
        <w:t xml:space="preserve">Dado este escenario el </w:t>
      </w:r>
      <w:r w:rsidRPr="00F12E11">
        <w:rPr>
          <w:b/>
        </w:rPr>
        <w:t>agente</w:t>
      </w:r>
      <w:r>
        <w:rPr>
          <w:b/>
        </w:rPr>
        <w:t xml:space="preserve"> </w:t>
      </w:r>
      <w:r>
        <w:t xml:space="preserve">puede encontrar tres </w:t>
      </w:r>
      <w:r w:rsidRPr="00F12E11">
        <w:rPr>
          <w:b/>
        </w:rPr>
        <w:t>políticas óptimas</w:t>
      </w:r>
      <w:r>
        <w:t>.</w:t>
      </w:r>
    </w:p>
    <w:p w:rsidR="00F12E11" w:rsidRDefault="00F12E11" w:rsidP="00F12E11">
      <w:pPr>
        <w:pStyle w:val="Prrafodelista"/>
        <w:numPr>
          <w:ilvl w:val="0"/>
          <w:numId w:val="11"/>
        </w:numPr>
        <w:jc w:val="both"/>
      </w:pPr>
      <w:r>
        <w:t>Elegir la puerta 1 y hacer el cambio.</w:t>
      </w:r>
    </w:p>
    <w:p w:rsidR="00F12E11" w:rsidRDefault="00F12E11" w:rsidP="00F12E11">
      <w:pPr>
        <w:pStyle w:val="Prrafodelista"/>
        <w:numPr>
          <w:ilvl w:val="0"/>
          <w:numId w:val="11"/>
        </w:numPr>
        <w:jc w:val="both"/>
      </w:pPr>
      <w:r>
        <w:t>Elegir la puerta 2 y hacer el cambio.</w:t>
      </w:r>
    </w:p>
    <w:p w:rsidR="00F12E11" w:rsidRDefault="00F12E11" w:rsidP="00F12E11">
      <w:pPr>
        <w:pStyle w:val="Prrafodelista"/>
        <w:numPr>
          <w:ilvl w:val="0"/>
          <w:numId w:val="11"/>
        </w:numPr>
        <w:jc w:val="both"/>
      </w:pPr>
      <w:r>
        <w:t>Elegir la puerta 3 y no hacer el cambio.</w:t>
      </w:r>
    </w:p>
    <w:p w:rsidR="00F12E11" w:rsidRDefault="00F12E11" w:rsidP="00F12E11">
      <w:pPr>
        <w:jc w:val="both"/>
      </w:pPr>
    </w:p>
    <w:p w:rsidR="00F12E11" w:rsidRDefault="00F12E11" w:rsidP="00F12E11">
      <w:pPr>
        <w:jc w:val="both"/>
      </w:pPr>
      <w:r>
        <w:t xml:space="preserve">El agente descubrirá una de las tres posibles </w:t>
      </w:r>
      <w:r w:rsidRPr="00F12E11">
        <w:rPr>
          <w:b/>
        </w:rPr>
        <w:t>políticas óptimas</w:t>
      </w:r>
      <w:r>
        <w:t xml:space="preserve"> en función del primer acierto.</w:t>
      </w:r>
    </w:p>
    <w:p w:rsidR="00F12E11" w:rsidRDefault="00F12E11" w:rsidP="00F12E11">
      <w:pPr>
        <w:jc w:val="both"/>
      </w:pPr>
    </w:p>
    <w:p w:rsidR="00F12E11" w:rsidRDefault="00F12E11" w:rsidP="00F12E11">
      <w:pPr>
        <w:jc w:val="both"/>
      </w:pPr>
      <w:r>
        <w:t xml:space="preserve">Por lo que se puede concluir que el </w:t>
      </w:r>
      <w:r w:rsidRPr="00F12E11">
        <w:rPr>
          <w:b/>
        </w:rPr>
        <w:t>agente</w:t>
      </w:r>
      <w:r>
        <w:t xml:space="preserve"> toma nuevamente decisiones correctas en función de la experiencia.</w:t>
      </w:r>
    </w:p>
    <w:p w:rsidR="00F12E11" w:rsidRDefault="00F12E11" w:rsidP="00F12E11">
      <w:pPr>
        <w:jc w:val="both"/>
      </w:pPr>
    </w:p>
    <w:p w:rsidR="00F12E11" w:rsidRDefault="00F12E11" w:rsidP="00F12E11">
      <w:pPr>
        <w:jc w:val="both"/>
      </w:pPr>
      <w:r>
        <w:t xml:space="preserve">Con respecto al </w:t>
      </w:r>
      <w:r w:rsidRPr="00F12E11">
        <w:rPr>
          <w:b/>
        </w:rPr>
        <w:t>agente aleatorio</w:t>
      </w:r>
      <w:r>
        <w:t xml:space="preserve">, consigue una </w:t>
      </w:r>
      <w:r w:rsidRPr="00F12E11">
        <w:rPr>
          <w:b/>
        </w:rPr>
        <w:t>probabilidad de acierto</w:t>
      </w:r>
      <w:r>
        <w:t xml:space="preserve"> entre el </w:t>
      </w:r>
      <w:r w:rsidRPr="00F12E11">
        <w:rPr>
          <w:b/>
        </w:rPr>
        <w:t>45%</w:t>
      </w:r>
      <w:r>
        <w:t xml:space="preserve"> y el </w:t>
      </w:r>
      <w:r w:rsidRPr="00F12E11">
        <w:rPr>
          <w:b/>
        </w:rPr>
        <w:t>50%</w:t>
      </w:r>
      <w:r>
        <w:t>.</w:t>
      </w:r>
    </w:p>
    <w:p w:rsidR="0097508D" w:rsidRDefault="0097508D" w:rsidP="00F12E11">
      <w:pPr>
        <w:jc w:val="both"/>
      </w:pPr>
    </w:p>
    <w:p w:rsidR="0097508D" w:rsidRDefault="0097508D" w:rsidP="0097508D">
      <w:pPr>
        <w:jc w:val="center"/>
      </w:pPr>
      <w:r w:rsidRPr="0097508D">
        <w:rPr>
          <w:noProof/>
          <w:lang w:bidi="ar-SA"/>
        </w:rPr>
        <w:drawing>
          <wp:inline distT="0" distB="0" distL="0" distR="0">
            <wp:extent cx="3307715" cy="3673475"/>
            <wp:effectExtent l="0" t="0" r="698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7715" cy="3673475"/>
                    </a:xfrm>
                    <a:prstGeom prst="rect">
                      <a:avLst/>
                    </a:prstGeom>
                    <a:noFill/>
                    <a:ln>
                      <a:noFill/>
                    </a:ln>
                  </pic:spPr>
                </pic:pic>
              </a:graphicData>
            </a:graphic>
          </wp:inline>
        </w:drawing>
      </w:r>
    </w:p>
    <w:p w:rsidR="0097508D" w:rsidRDefault="0097508D" w:rsidP="0097508D">
      <w:pPr>
        <w:jc w:val="center"/>
      </w:pPr>
    </w:p>
    <w:p w:rsidR="0097508D" w:rsidRDefault="0097508D" w:rsidP="0097508D">
      <w:pPr>
        <w:jc w:val="center"/>
      </w:pPr>
    </w:p>
    <w:p w:rsidR="00E803EA" w:rsidRPr="00E803EA" w:rsidRDefault="00E803EA" w:rsidP="00E803EA">
      <w:pPr>
        <w:jc w:val="both"/>
        <w:rPr>
          <w:i/>
        </w:rPr>
      </w:pPr>
      <w:r w:rsidRPr="00E803EA">
        <w:rPr>
          <w:i/>
        </w:rPr>
        <w:t xml:space="preserve">¿Se daría cuenta el ser humano que </w:t>
      </w:r>
      <w:r w:rsidRPr="00E803EA">
        <w:rPr>
          <w:b/>
          <w:i/>
        </w:rPr>
        <w:t>Monty Hall</w:t>
      </w:r>
      <w:r w:rsidRPr="00E803EA">
        <w:rPr>
          <w:i/>
        </w:rPr>
        <w:t xml:space="preserve"> esconde siem</w:t>
      </w:r>
      <w:r>
        <w:rPr>
          <w:i/>
        </w:rPr>
        <w:t xml:space="preserve">pre el coche en la          </w:t>
      </w:r>
      <w:r w:rsidRPr="00E803EA">
        <w:rPr>
          <w:b/>
          <w:i/>
        </w:rPr>
        <w:t>Puerta 3</w:t>
      </w:r>
      <w:r w:rsidRPr="00E803EA">
        <w:rPr>
          <w:i/>
        </w:rPr>
        <w:t>?</w:t>
      </w:r>
    </w:p>
    <w:p w:rsidR="0097508D" w:rsidRDefault="00E803EA" w:rsidP="00E803EA">
      <w:pPr>
        <w:jc w:val="both"/>
      </w:pPr>
      <w:r>
        <w:t>Podría ser un experimento interesante...</w:t>
      </w: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E803EA" w:rsidRDefault="00E803EA" w:rsidP="00E803EA">
      <w:pPr>
        <w:jc w:val="both"/>
      </w:pPr>
    </w:p>
    <w:p w:rsidR="0048641B" w:rsidRPr="0048641B" w:rsidRDefault="0048641B" w:rsidP="0048641B">
      <w:pPr>
        <w:jc w:val="both"/>
        <w:rPr>
          <w:b/>
        </w:rPr>
      </w:pPr>
      <w:r w:rsidRPr="0048641B">
        <w:rPr>
          <w:b/>
        </w:rPr>
        <w:lastRenderedPageBreak/>
        <w:t xml:space="preserve">PoC - </w:t>
      </w:r>
      <w:r w:rsidR="002E057C" w:rsidRPr="0048641B">
        <w:rPr>
          <w:b/>
        </w:rPr>
        <w:t>Números</w:t>
      </w:r>
      <w:r w:rsidRPr="0048641B">
        <w:rPr>
          <w:b/>
        </w:rPr>
        <w:t xml:space="preserve"> calientes.</w:t>
      </w:r>
    </w:p>
    <w:p w:rsidR="0048641B" w:rsidRDefault="0048641B" w:rsidP="0048641B">
      <w:pPr>
        <w:jc w:val="both"/>
      </w:pPr>
      <w:r>
        <w:t>Para esta ocasión se va a cambiar el vector de números aleatorios, para que exista una mayor probabilidad de</w:t>
      </w:r>
      <w:r w:rsidR="00FF7A6D">
        <w:t xml:space="preserve"> que el coche se esconda en la </w:t>
      </w:r>
      <w:r w:rsidR="00FF7A6D" w:rsidRPr="00FF7A6D">
        <w:rPr>
          <w:b/>
        </w:rPr>
        <w:t>P</w:t>
      </w:r>
      <w:r w:rsidRPr="00FF7A6D">
        <w:rPr>
          <w:b/>
        </w:rPr>
        <w:t>uerta 3</w:t>
      </w:r>
      <w:r>
        <w:t>.</w:t>
      </w:r>
    </w:p>
    <w:p w:rsidR="0048641B" w:rsidRDefault="0048641B" w:rsidP="0048641B">
      <w:pPr>
        <w:jc w:val="both"/>
      </w:pPr>
    </w:p>
    <w:p w:rsidR="0048641B" w:rsidRPr="00FF7A6D" w:rsidRDefault="0048641B" w:rsidP="00FF7A6D">
      <w:pPr>
        <w:jc w:val="center"/>
        <w:rPr>
          <w:b/>
        </w:rPr>
      </w:pPr>
      <w:r w:rsidRPr="00FF7A6D">
        <w:rPr>
          <w:b/>
        </w:rPr>
        <w:t>serie = [3,3,2,3,2,3,3,3,2,1,2,3,2,3,3,2,3,3,3,2,3,1,3,2,2,1,3]</w:t>
      </w:r>
    </w:p>
    <w:p w:rsidR="0048641B" w:rsidRDefault="0048641B" w:rsidP="0048641B">
      <w:pPr>
        <w:jc w:val="both"/>
      </w:pPr>
    </w:p>
    <w:p w:rsidR="00E803EA" w:rsidRDefault="0048641B" w:rsidP="0048641B">
      <w:pPr>
        <w:jc w:val="both"/>
      </w:pPr>
      <w:r>
        <w:t>Dada esta situación</w:t>
      </w:r>
      <w:r w:rsidR="00FF7A6D">
        <w:t>,</w:t>
      </w:r>
      <w:r>
        <w:t xml:space="preserve"> el </w:t>
      </w:r>
      <w:r w:rsidRPr="00FF7A6D">
        <w:rPr>
          <w:b/>
        </w:rPr>
        <w:t>agente</w:t>
      </w:r>
      <w:r>
        <w:t xml:space="preserve"> consigue una </w:t>
      </w:r>
      <w:r w:rsidRPr="00FF7A6D">
        <w:rPr>
          <w:b/>
        </w:rPr>
        <w:t>probabilidad de acierto</w:t>
      </w:r>
      <w:r>
        <w:t xml:space="preserve"> </w:t>
      </w:r>
      <w:r w:rsidR="00FF7A6D">
        <w:t>de</w:t>
      </w:r>
      <w:r>
        <w:t xml:space="preserve">l </w:t>
      </w:r>
      <w:r w:rsidRPr="00FF7A6D">
        <w:rPr>
          <w:b/>
        </w:rPr>
        <w:t>88%</w:t>
      </w:r>
      <w:r>
        <w:t>.</w:t>
      </w:r>
    </w:p>
    <w:p w:rsidR="007952B5" w:rsidRDefault="007952B5" w:rsidP="0048641B">
      <w:pPr>
        <w:jc w:val="both"/>
      </w:pPr>
    </w:p>
    <w:p w:rsidR="007952B5" w:rsidRDefault="007952B5" w:rsidP="007952B5">
      <w:pPr>
        <w:jc w:val="center"/>
      </w:pPr>
      <w:r w:rsidRPr="007952B5">
        <w:rPr>
          <w:noProof/>
          <w:lang w:bidi="ar-SA"/>
        </w:rPr>
        <w:drawing>
          <wp:inline distT="0" distB="0" distL="0" distR="0">
            <wp:extent cx="3156585" cy="3975735"/>
            <wp:effectExtent l="0" t="0" r="571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6585" cy="3975735"/>
                    </a:xfrm>
                    <a:prstGeom prst="rect">
                      <a:avLst/>
                    </a:prstGeom>
                    <a:noFill/>
                    <a:ln>
                      <a:noFill/>
                    </a:ln>
                  </pic:spPr>
                </pic:pic>
              </a:graphicData>
            </a:graphic>
          </wp:inline>
        </w:drawing>
      </w:r>
    </w:p>
    <w:p w:rsidR="007952B5" w:rsidRDefault="007952B5" w:rsidP="007952B5">
      <w:pPr>
        <w:jc w:val="center"/>
      </w:pPr>
    </w:p>
    <w:p w:rsidR="007952B5" w:rsidRDefault="007952B5" w:rsidP="007952B5">
      <w:pPr>
        <w:jc w:val="center"/>
      </w:pPr>
    </w:p>
    <w:p w:rsidR="00FD7698" w:rsidRDefault="00FD7698" w:rsidP="00FD7698">
      <w:pPr>
        <w:jc w:val="both"/>
        <w:rPr>
          <w:rFonts w:cs="Times New Roman"/>
        </w:rPr>
      </w:pPr>
      <w:r>
        <w:rPr>
          <w:rFonts w:cs="Times New Roman"/>
        </w:rPr>
        <w:t xml:space="preserve">El </w:t>
      </w:r>
      <w:r w:rsidRPr="00FD7698">
        <w:rPr>
          <w:rFonts w:cs="Times New Roman"/>
          <w:b/>
        </w:rPr>
        <w:t>agente aleatorio</w:t>
      </w:r>
      <w:r>
        <w:rPr>
          <w:rFonts w:cs="Times New Roman"/>
        </w:rPr>
        <w:t>, nuvamente, obtiene un</w:t>
      </w:r>
      <w:r>
        <w:rPr>
          <w:rFonts w:cs="Times New Roman"/>
          <w:b/>
        </w:rPr>
        <w:t xml:space="preserve"> porcenta de acierto </w:t>
      </w:r>
      <w:r>
        <w:rPr>
          <w:rFonts w:cs="Times New Roman"/>
        </w:rPr>
        <w:t xml:space="preserve">entorno al </w:t>
      </w:r>
      <w:r>
        <w:rPr>
          <w:rFonts w:cs="Times New Roman"/>
          <w:b/>
        </w:rPr>
        <w:t>50%</w:t>
      </w:r>
      <w:r>
        <w:rPr>
          <w:rFonts w:cs="Times New Roman"/>
        </w:rPr>
        <w:t>.</w:t>
      </w:r>
    </w:p>
    <w:p w:rsidR="007952B5" w:rsidRDefault="007952B5"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Default="00FD7698" w:rsidP="007952B5">
      <w:pPr>
        <w:jc w:val="both"/>
      </w:pPr>
    </w:p>
    <w:p w:rsidR="00FD7698" w:rsidRPr="00FD7698" w:rsidRDefault="00FD7698" w:rsidP="00FD7698">
      <w:pPr>
        <w:jc w:val="both"/>
        <w:rPr>
          <w:b/>
        </w:rPr>
      </w:pPr>
      <w:r w:rsidRPr="00FD7698">
        <w:rPr>
          <w:b/>
        </w:rPr>
        <w:lastRenderedPageBreak/>
        <w:t>No es todo oro lo que reluce.</w:t>
      </w:r>
    </w:p>
    <w:p w:rsidR="00FD7698" w:rsidRDefault="00FD7698" w:rsidP="00FD7698">
      <w:pPr>
        <w:jc w:val="both"/>
      </w:pPr>
      <w:r>
        <w:t xml:space="preserve">Hasta ahora, sin conocimientos previos, se ha creado un </w:t>
      </w:r>
      <w:r w:rsidRPr="00FD7698">
        <w:rPr>
          <w:b/>
        </w:rPr>
        <w:t>agente</w:t>
      </w:r>
      <w:r>
        <w:t xml:space="preserve"> que tiene un comportamiento muy bueno ante diferentes escenarios de un mismo problema.</w:t>
      </w:r>
    </w:p>
    <w:p w:rsidR="00FD7698" w:rsidRDefault="00FD7698" w:rsidP="00FD7698">
      <w:pPr>
        <w:jc w:val="both"/>
      </w:pPr>
    </w:p>
    <w:p w:rsidR="006D29E5" w:rsidRDefault="00FD7698" w:rsidP="00FD7698">
      <w:pPr>
        <w:jc w:val="both"/>
      </w:pPr>
      <w:r>
        <w:t xml:space="preserve">Lo habitual en estos casos es </w:t>
      </w:r>
      <w:r w:rsidRPr="00FD7698">
        <w:rPr>
          <w:b/>
        </w:rPr>
        <w:t>entrenar</w:t>
      </w:r>
      <w:r>
        <w:t xml:space="preserve"> el </w:t>
      </w:r>
      <w:r w:rsidRPr="00FD7698">
        <w:rPr>
          <w:b/>
        </w:rPr>
        <w:t>agente</w:t>
      </w:r>
      <w:r>
        <w:t xml:space="preserve">, es decir, realizar una cantidad de partidas suficientes para que el </w:t>
      </w:r>
      <w:r w:rsidRPr="006D29E5">
        <w:rPr>
          <w:b/>
        </w:rPr>
        <w:t>agente</w:t>
      </w:r>
      <w:r>
        <w:t xml:space="preserve"> </w:t>
      </w:r>
      <w:r w:rsidR="006D29E5">
        <w:t>converja</w:t>
      </w:r>
      <w:r>
        <w:t xml:space="preserve"> y obtenga la </w:t>
      </w:r>
      <w:r w:rsidRPr="006D29E5">
        <w:rPr>
          <w:b/>
        </w:rPr>
        <w:t>política óptima</w:t>
      </w:r>
      <w:r w:rsidR="006D29E5" w:rsidRPr="006D29E5">
        <w:t>.</w:t>
      </w:r>
      <w:r>
        <w:t xml:space="preserve"> </w:t>
      </w:r>
    </w:p>
    <w:p w:rsidR="006D29E5" w:rsidRDefault="006D29E5" w:rsidP="00FD7698">
      <w:pPr>
        <w:jc w:val="both"/>
      </w:pPr>
      <w:r>
        <w:t xml:space="preserve">Una vez que se obtiene la </w:t>
      </w:r>
      <w:r w:rsidRPr="006D29E5">
        <w:rPr>
          <w:b/>
        </w:rPr>
        <w:t>política óptima</w:t>
      </w:r>
      <w:r>
        <w:t xml:space="preserve">, esta se guarda, con sus </w:t>
      </w:r>
      <w:r w:rsidR="00FD7698">
        <w:t>"</w:t>
      </w:r>
      <w:r w:rsidR="00FD7698" w:rsidRPr="006D29E5">
        <w:rPr>
          <w:i/>
        </w:rPr>
        <w:t>experiencia</w:t>
      </w:r>
      <w:r>
        <w:rPr>
          <w:i/>
        </w:rPr>
        <w:t>s</w:t>
      </w:r>
      <w:r>
        <w:t xml:space="preserve">" y </w:t>
      </w:r>
      <w:r w:rsidR="00FD7698">
        <w:t>s</w:t>
      </w:r>
      <w:r>
        <w:t>us</w:t>
      </w:r>
      <w:r w:rsidR="00FD7698">
        <w:t xml:space="preserve"> "</w:t>
      </w:r>
      <w:r w:rsidR="00FD7698" w:rsidRPr="006D29E5">
        <w:rPr>
          <w:i/>
        </w:rPr>
        <w:t>decisiones</w:t>
      </w:r>
      <w:r w:rsidR="00FD7698">
        <w:t>". En este caso</w:t>
      </w:r>
      <w:r>
        <w:t>, las variables importantes serían:</w:t>
      </w:r>
    </w:p>
    <w:p w:rsidR="00FD7698" w:rsidRDefault="00FD7698" w:rsidP="006D29E5">
      <w:pPr>
        <w:pStyle w:val="Prrafodelista"/>
        <w:numPr>
          <w:ilvl w:val="0"/>
          <w:numId w:val="12"/>
        </w:numPr>
        <w:jc w:val="both"/>
      </w:pPr>
      <w:r>
        <w:t>self.s.</w:t>
      </w:r>
    </w:p>
    <w:p w:rsidR="00FD7698" w:rsidRDefault="00FD7698" w:rsidP="006D29E5">
      <w:pPr>
        <w:pStyle w:val="Prrafodelista"/>
        <w:numPr>
          <w:ilvl w:val="0"/>
          <w:numId w:val="12"/>
        </w:numPr>
        <w:jc w:val="both"/>
      </w:pPr>
      <w:r>
        <w:t>self.a_puertas.</w:t>
      </w:r>
    </w:p>
    <w:p w:rsidR="00D4333C" w:rsidRDefault="00D4333C" w:rsidP="00D4333C">
      <w:pPr>
        <w:jc w:val="both"/>
      </w:pPr>
    </w:p>
    <w:p w:rsidR="00D4333C" w:rsidRDefault="00D4333C" w:rsidP="00D4333C">
      <w:pPr>
        <w:jc w:val="both"/>
      </w:pPr>
      <w:r>
        <w:t xml:space="preserve">De esta manera, cuando se utilizase nuevamente el </w:t>
      </w:r>
      <w:r w:rsidRPr="00D4333C">
        <w:rPr>
          <w:b/>
        </w:rPr>
        <w:t>agente</w:t>
      </w:r>
      <w:r>
        <w:t>, este cargaría dichas variables y no se cometería errores por "</w:t>
      </w:r>
      <w:r w:rsidRPr="00D4333C">
        <w:rPr>
          <w:i/>
        </w:rPr>
        <w:t>desconocimiento</w:t>
      </w:r>
      <w:r>
        <w:t>" o falta de "</w:t>
      </w:r>
      <w:r w:rsidRPr="00D4333C">
        <w:rPr>
          <w:i/>
        </w:rPr>
        <w:t>experiencia</w:t>
      </w:r>
      <w:r>
        <w:t>". Dicho de otra forma, no sería necesario que experimentase y cometiera errores, como, por ejemplo, no realizar el cambio de puerta.</w:t>
      </w:r>
    </w:p>
    <w:p w:rsidR="00D4333C" w:rsidRDefault="00D4333C" w:rsidP="00D4333C">
      <w:pPr>
        <w:jc w:val="both"/>
      </w:pPr>
    </w:p>
    <w:p w:rsidR="00D53C5E" w:rsidRDefault="00D53C5E" w:rsidP="00D4333C">
      <w:pPr>
        <w:jc w:val="both"/>
      </w:pPr>
      <w:r>
        <w:t>El</w:t>
      </w:r>
      <w:r w:rsidR="00D4333C">
        <w:t xml:space="preserve"> </w:t>
      </w:r>
      <w:r w:rsidR="00D4333C" w:rsidRPr="00D53C5E">
        <w:rPr>
          <w:b/>
        </w:rPr>
        <w:t>agente</w:t>
      </w:r>
      <w:r w:rsidR="00D4333C">
        <w:t xml:space="preserve"> </w:t>
      </w:r>
      <w:r>
        <w:t xml:space="preserve">de las pruebas de concepto </w:t>
      </w:r>
      <w:r w:rsidR="00D4333C">
        <w:t xml:space="preserve">tiene varios problemas. </w:t>
      </w:r>
    </w:p>
    <w:p w:rsidR="00D53C5E" w:rsidRDefault="00D4333C" w:rsidP="00D4333C">
      <w:pPr>
        <w:jc w:val="both"/>
      </w:pPr>
      <w:r>
        <w:t>En el caso de tomar una decisión correcta, es decir, elegir una puerta</w:t>
      </w:r>
      <w:r w:rsidR="00D53C5E">
        <w:t xml:space="preserve"> </w:t>
      </w:r>
      <w:r w:rsidR="00D53C5E" w:rsidRPr="00D53C5E">
        <w:rPr>
          <w:i/>
        </w:rPr>
        <w:t>x</w:t>
      </w:r>
      <w:r>
        <w:t xml:space="preserve"> y cambiar de puerta, pero con la mala suerte de obtener una recompensa negativa, el </w:t>
      </w:r>
      <w:r w:rsidRPr="00D53C5E">
        <w:rPr>
          <w:b/>
        </w:rPr>
        <w:t>agente</w:t>
      </w:r>
      <w:r>
        <w:t xml:space="preserve"> penalizará muy </w:t>
      </w:r>
      <w:r w:rsidR="00D53C5E">
        <w:t>drásticamente</w:t>
      </w:r>
      <w:r>
        <w:t xml:space="preserve"> esa decisión y tardará bastante tiempo en volver a darle otra oportunidad. </w:t>
      </w:r>
    </w:p>
    <w:p w:rsidR="00D4333C" w:rsidRDefault="00D4333C" w:rsidP="00D4333C">
      <w:pPr>
        <w:jc w:val="both"/>
      </w:pPr>
      <w:r>
        <w:t xml:space="preserve">Esto ocurre dado que el </w:t>
      </w:r>
      <w:r w:rsidRPr="00D53C5E">
        <w:rPr>
          <w:b/>
        </w:rPr>
        <w:t>agente</w:t>
      </w:r>
      <w:r>
        <w:t xml:space="preserve"> </w:t>
      </w:r>
      <w:r w:rsidR="00D53C5E">
        <w:t>tiene</w:t>
      </w:r>
      <w:r>
        <w:t xml:space="preserve"> una </w:t>
      </w:r>
      <w:r w:rsidR="00D53C5E">
        <w:t>política</w:t>
      </w:r>
      <w:r>
        <w:t xml:space="preserve"> muy conservadora, valora muchísimo las experiencias positivas y valora muy negativamente las experiencias negativas (aun siendo estas las correctas).</w:t>
      </w:r>
    </w:p>
    <w:p w:rsidR="00D4333C" w:rsidRDefault="00D4333C" w:rsidP="00D4333C">
      <w:pPr>
        <w:jc w:val="both"/>
      </w:pPr>
    </w:p>
    <w:p w:rsidR="00D4333C" w:rsidRDefault="00D4333C" w:rsidP="00D4333C">
      <w:pPr>
        <w:jc w:val="both"/>
      </w:pPr>
      <w:r>
        <w:t>En la siguiente imagen, se puede ver un buen ejemplo:</w:t>
      </w:r>
    </w:p>
    <w:p w:rsidR="00F171CB" w:rsidRDefault="00F171CB" w:rsidP="00D4333C">
      <w:pPr>
        <w:jc w:val="both"/>
      </w:pPr>
    </w:p>
    <w:p w:rsidR="00F171CB" w:rsidRDefault="00F171CB" w:rsidP="00D4333C">
      <w:pPr>
        <w:jc w:val="both"/>
      </w:pPr>
    </w:p>
    <w:p w:rsidR="00F171CB" w:rsidRDefault="00F171CB" w:rsidP="00F171CB">
      <w:pPr>
        <w:jc w:val="center"/>
      </w:pPr>
      <w:r w:rsidRPr="00F171CB">
        <w:rPr>
          <w:noProof/>
          <w:lang w:bidi="ar-SA"/>
        </w:rPr>
        <w:lastRenderedPageBreak/>
        <w:drawing>
          <wp:inline distT="0" distB="0" distL="0" distR="0">
            <wp:extent cx="4826635" cy="516064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6635" cy="5160645"/>
                    </a:xfrm>
                    <a:prstGeom prst="rect">
                      <a:avLst/>
                    </a:prstGeom>
                    <a:noFill/>
                    <a:ln>
                      <a:noFill/>
                    </a:ln>
                  </pic:spPr>
                </pic:pic>
              </a:graphicData>
            </a:graphic>
          </wp:inline>
        </w:drawing>
      </w:r>
    </w:p>
    <w:p w:rsidR="00F171CB" w:rsidRDefault="00F171CB" w:rsidP="00F171CB">
      <w:pPr>
        <w:jc w:val="center"/>
      </w:pPr>
    </w:p>
    <w:p w:rsidR="00F171CB" w:rsidRDefault="00F171CB" w:rsidP="00F171CB">
      <w:pPr>
        <w:jc w:val="center"/>
      </w:pPr>
    </w:p>
    <w:p w:rsidR="00F171CB" w:rsidRDefault="00F171CB" w:rsidP="00F171CB">
      <w:pPr>
        <w:jc w:val="center"/>
      </w:pPr>
    </w:p>
    <w:p w:rsidR="00F171CB" w:rsidRDefault="00F171CB" w:rsidP="00F171CB">
      <w:pPr>
        <w:jc w:val="both"/>
      </w:pPr>
      <w:r>
        <w:t xml:space="preserve">Observando la </w:t>
      </w:r>
      <w:r w:rsidRPr="00F171CB">
        <w:rPr>
          <w:b/>
        </w:rPr>
        <w:t>tabla de recompensas</w:t>
      </w:r>
      <w:r>
        <w:t xml:space="preserve"> se puede intuir las siguientes acciones:</w:t>
      </w:r>
    </w:p>
    <w:p w:rsidR="00F171CB" w:rsidRDefault="00F171CB" w:rsidP="00F171CB">
      <w:pPr>
        <w:pStyle w:val="Prrafodelista"/>
        <w:numPr>
          <w:ilvl w:val="0"/>
          <w:numId w:val="13"/>
        </w:numPr>
        <w:jc w:val="both"/>
      </w:pPr>
      <w:r>
        <w:t xml:space="preserve">El </w:t>
      </w:r>
      <w:r w:rsidRPr="0079553C">
        <w:rPr>
          <w:b/>
        </w:rPr>
        <w:t>agente</w:t>
      </w:r>
      <w:r>
        <w:t xml:space="preserve"> se </w:t>
      </w:r>
      <w:r w:rsidR="0079553C">
        <w:t>equivocó</w:t>
      </w:r>
      <w:r>
        <w:t xml:space="preserve"> al menos una vez en la </w:t>
      </w:r>
      <w:r w:rsidRPr="0079553C">
        <w:rPr>
          <w:b/>
        </w:rPr>
        <w:t>Puerta 1</w:t>
      </w:r>
      <w:r>
        <w:t xml:space="preserve"> con la acción "</w:t>
      </w:r>
      <w:r w:rsidRPr="0079553C">
        <w:rPr>
          <w:i/>
        </w:rPr>
        <w:t>sin cambio</w:t>
      </w:r>
      <w:r>
        <w:t>".</w:t>
      </w:r>
    </w:p>
    <w:p w:rsidR="00F171CB" w:rsidRDefault="00F171CB" w:rsidP="00F171CB">
      <w:pPr>
        <w:pStyle w:val="Prrafodelista"/>
        <w:numPr>
          <w:ilvl w:val="0"/>
          <w:numId w:val="13"/>
        </w:numPr>
        <w:jc w:val="both"/>
      </w:pPr>
      <w:r>
        <w:t xml:space="preserve">El </w:t>
      </w:r>
      <w:r w:rsidRPr="0079553C">
        <w:rPr>
          <w:b/>
        </w:rPr>
        <w:t>agente</w:t>
      </w:r>
      <w:r>
        <w:t xml:space="preserve"> </w:t>
      </w:r>
      <w:r w:rsidR="0079553C">
        <w:t>convergió</w:t>
      </w:r>
      <w:r>
        <w:t xml:space="preserve"> muy rápidamente por la decisión: </w:t>
      </w:r>
      <w:r w:rsidRPr="0079553C">
        <w:rPr>
          <w:b/>
        </w:rPr>
        <w:t>Puerta 1</w:t>
      </w:r>
      <w:r>
        <w:t xml:space="preserve"> acción "</w:t>
      </w:r>
      <w:r w:rsidRPr="0079553C">
        <w:rPr>
          <w:i/>
        </w:rPr>
        <w:t>con cambio</w:t>
      </w:r>
      <w:r>
        <w:t xml:space="preserve">". Esto provocó que el </w:t>
      </w:r>
      <w:r w:rsidRPr="0079553C">
        <w:rPr>
          <w:b/>
        </w:rPr>
        <w:t>agente</w:t>
      </w:r>
      <w:r>
        <w:t xml:space="preserve"> fuera conservador y que ni siquiera experimentara con las demás opciones.</w:t>
      </w:r>
    </w:p>
    <w:p w:rsidR="00F171CB" w:rsidRDefault="00F171CB"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Default="0014383E" w:rsidP="00F171CB">
      <w:pPr>
        <w:jc w:val="both"/>
      </w:pPr>
    </w:p>
    <w:p w:rsidR="0014383E" w:rsidRPr="0014383E" w:rsidRDefault="0014383E" w:rsidP="00F171CB">
      <w:pPr>
        <w:jc w:val="both"/>
        <w:rPr>
          <w:b/>
        </w:rPr>
      </w:pPr>
      <w:r w:rsidRPr="0014383E">
        <w:rPr>
          <w:b/>
        </w:rPr>
        <w:lastRenderedPageBreak/>
        <w:t>PoC – La venganza de Monty Hall.</w:t>
      </w:r>
    </w:p>
    <w:p w:rsidR="00103E64" w:rsidRDefault="00F171CB" w:rsidP="00F171CB">
      <w:pPr>
        <w:jc w:val="both"/>
      </w:pPr>
      <w:r>
        <w:t>Dada</w:t>
      </w:r>
      <w:r w:rsidR="00103E64">
        <w:t xml:space="preserve"> la</w:t>
      </w:r>
      <w:r>
        <w:t xml:space="preserve"> situación</w:t>
      </w:r>
      <w:r w:rsidR="00103E64">
        <w:t xml:space="preserve"> expuesta en la imagen anterior</w:t>
      </w:r>
      <w:r>
        <w:t xml:space="preserve">, podría ocurrir que el presentador decidiera empezar a esconder el coche en la </w:t>
      </w:r>
      <w:r w:rsidRPr="0079553C">
        <w:rPr>
          <w:b/>
        </w:rPr>
        <w:t>Puerta 1</w:t>
      </w:r>
      <w:r>
        <w:t>,</w:t>
      </w:r>
      <w:r w:rsidR="00103E64">
        <w:t xml:space="preserve"> puesto que sabe que el agente siempre elige esta puerta.</w:t>
      </w:r>
    </w:p>
    <w:p w:rsidR="00103E64" w:rsidRDefault="00103E64" w:rsidP="00F171CB">
      <w:pPr>
        <w:jc w:val="both"/>
      </w:pPr>
    </w:p>
    <w:p w:rsidR="00F171CB" w:rsidRDefault="00103E64" w:rsidP="00F171CB">
      <w:pPr>
        <w:jc w:val="both"/>
      </w:pPr>
      <w:r>
        <w:t xml:space="preserve">En este escenario </w:t>
      </w:r>
      <w:r w:rsidR="00F171CB">
        <w:t xml:space="preserve">el </w:t>
      </w:r>
      <w:r w:rsidR="00F171CB" w:rsidRPr="0079553C">
        <w:rPr>
          <w:b/>
        </w:rPr>
        <w:t>agente</w:t>
      </w:r>
      <w:r w:rsidR="00F171CB">
        <w:t xml:space="preserve"> c</w:t>
      </w:r>
      <w:r w:rsidR="0079553C">
        <w:t>ometería al menos 3</w:t>
      </w:r>
      <w:r>
        <w:t>.</w:t>
      </w:r>
      <w:r w:rsidR="0079553C">
        <w:t>319 errores (</w:t>
      </w:r>
      <w:r w:rsidR="00F171CB">
        <w:t xml:space="preserve">la recompensa negativa tan solo </w:t>
      </w:r>
      <w:r>
        <w:t>reduciría</w:t>
      </w:r>
      <w:r w:rsidR="00F171CB">
        <w:t xml:space="preserve"> la</w:t>
      </w:r>
      <w:r>
        <w:t>s</w:t>
      </w:r>
      <w:r w:rsidR="00F171CB">
        <w:t xml:space="preserve"> recompensa</w:t>
      </w:r>
      <w:r>
        <w:t>s</w:t>
      </w:r>
      <w:r w:rsidR="00F171CB">
        <w:t xml:space="preserve"> de 1 en 1</w:t>
      </w:r>
      <w:r w:rsidR="0079553C">
        <w:t>) antes de ca</w:t>
      </w:r>
      <w:r>
        <w:t xml:space="preserve">mbiar de decisión o de política y converger hacia una nueva </w:t>
      </w:r>
      <w:r w:rsidRPr="00103E64">
        <w:rPr>
          <w:b/>
        </w:rPr>
        <w:t>política óptima</w:t>
      </w:r>
      <w:r>
        <w:t>.</w:t>
      </w:r>
    </w:p>
    <w:p w:rsidR="0079553C" w:rsidRDefault="0079553C" w:rsidP="00F171CB">
      <w:pPr>
        <w:jc w:val="both"/>
      </w:pPr>
    </w:p>
    <w:p w:rsidR="0079553C" w:rsidRDefault="0079553C" w:rsidP="00F171CB">
      <w:pPr>
        <w:jc w:val="both"/>
      </w:pPr>
      <w:r>
        <w:t>Es decir, h</w:t>
      </w:r>
      <w:r w:rsidR="00F171CB">
        <w:t xml:space="preserve">asta que la </w:t>
      </w:r>
      <w:r w:rsidR="00F171CB" w:rsidRPr="0079553C">
        <w:rPr>
          <w:b/>
        </w:rPr>
        <w:t>recompensa</w:t>
      </w:r>
      <w:r w:rsidR="00F171CB">
        <w:t xml:space="preserve"> llegase a</w:t>
      </w:r>
      <w:r>
        <w:t>l valor</w:t>
      </w:r>
      <w:r w:rsidR="00F171CB">
        <w:t xml:space="preserve"> 0 el </w:t>
      </w:r>
      <w:r w:rsidR="00F171CB" w:rsidRPr="0079553C">
        <w:rPr>
          <w:b/>
        </w:rPr>
        <w:t>agente</w:t>
      </w:r>
      <w:r w:rsidR="00F171CB">
        <w:t xml:space="preserve"> no </w:t>
      </w:r>
      <w:r>
        <w:t>tomaría</w:t>
      </w:r>
      <w:r w:rsidR="00F171CB">
        <w:t xml:space="preserve"> la decisión de experimentar otras </w:t>
      </w:r>
      <w:r>
        <w:t>posibilidades</w:t>
      </w:r>
      <w:r w:rsidR="00F171CB">
        <w:t xml:space="preserve">. </w:t>
      </w:r>
    </w:p>
    <w:p w:rsidR="0079553C" w:rsidRDefault="0079553C" w:rsidP="00F171CB">
      <w:pPr>
        <w:jc w:val="both"/>
      </w:pPr>
    </w:p>
    <w:p w:rsidR="00CA003E" w:rsidRDefault="00F171CB" w:rsidP="00F171CB">
      <w:pPr>
        <w:jc w:val="both"/>
      </w:pPr>
      <w:r>
        <w:t>Esto, sin lugar a dudas, es un problema importante y a tener en cuenta</w:t>
      </w:r>
      <w:r w:rsidR="00CA003E">
        <w:t xml:space="preserve">. Por lo que no estaríamos ante un </w:t>
      </w:r>
      <w:r w:rsidR="00CA003E" w:rsidRPr="00CA003E">
        <w:rPr>
          <w:b/>
        </w:rPr>
        <w:t>agente</w:t>
      </w:r>
      <w:r w:rsidR="00CA003E">
        <w:t xml:space="preserve"> </w:t>
      </w:r>
      <w:r w:rsidR="00103E64">
        <w:t>eficiente</w:t>
      </w:r>
      <w:r w:rsidR="00CA003E">
        <w:t>.</w:t>
      </w:r>
    </w:p>
    <w:p w:rsidR="00103E64" w:rsidRDefault="00103E64" w:rsidP="00CA003E">
      <w:pPr>
        <w:jc w:val="both"/>
      </w:pPr>
    </w:p>
    <w:p w:rsidR="00CA003E" w:rsidRDefault="00CA003E" w:rsidP="00CA003E">
      <w:pPr>
        <w:jc w:val="both"/>
        <w:rPr>
          <w:rFonts w:cs="Times New Roman"/>
          <w:i/>
        </w:rPr>
      </w:pPr>
      <w:r>
        <w:t xml:space="preserve">No cumpliría la </w:t>
      </w:r>
      <w:r w:rsidR="00103E64">
        <w:t xml:space="preserve">regla </w:t>
      </w:r>
      <w:r>
        <w:t>de: “</w:t>
      </w:r>
      <w:r w:rsidRPr="00CA003E">
        <w:rPr>
          <w:rFonts w:cs="Times New Roman"/>
          <w:i/>
        </w:rPr>
        <w:t>Adaptarse a los cambios del entorno.</w:t>
      </w:r>
      <w:r>
        <w:rPr>
          <w:rFonts w:cs="Times New Roman"/>
          <w:i/>
        </w:rPr>
        <w:t>”</w:t>
      </w:r>
    </w:p>
    <w:p w:rsidR="00350081" w:rsidRDefault="00350081" w:rsidP="00CA003E">
      <w:pPr>
        <w:jc w:val="both"/>
        <w:rPr>
          <w:rFonts w:cs="Times New Roman"/>
        </w:rPr>
      </w:pPr>
    </w:p>
    <w:p w:rsidR="00350081" w:rsidRDefault="00350081" w:rsidP="00CA003E">
      <w:pPr>
        <w:jc w:val="both"/>
        <w:rPr>
          <w:rFonts w:cs="Times New Roman"/>
        </w:rPr>
      </w:pPr>
      <w:r>
        <w:rPr>
          <w:rFonts w:cs="Times New Roman"/>
        </w:rPr>
        <w:t>Más adelante se explicará una posible solución a este problema.</w:t>
      </w:r>
    </w:p>
    <w:p w:rsidR="00350081" w:rsidRDefault="00350081" w:rsidP="00CA003E">
      <w:pPr>
        <w:jc w:val="both"/>
        <w:rPr>
          <w:rFonts w:cs="Times New Roman"/>
        </w:rPr>
      </w:pPr>
    </w:p>
    <w:p w:rsidR="00350081" w:rsidRDefault="00350081"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Default="00890573" w:rsidP="00CA003E">
      <w:pPr>
        <w:jc w:val="both"/>
      </w:pPr>
    </w:p>
    <w:p w:rsidR="00890573" w:rsidRPr="00350081" w:rsidRDefault="00890573" w:rsidP="00CA003E">
      <w:pPr>
        <w:jc w:val="both"/>
      </w:pPr>
    </w:p>
    <w:p w:rsidR="00F171CB" w:rsidRPr="00D56988" w:rsidRDefault="00D56988" w:rsidP="00F171CB">
      <w:pPr>
        <w:jc w:val="both"/>
        <w:rPr>
          <w:b/>
        </w:rPr>
      </w:pPr>
      <w:r w:rsidRPr="00D56988">
        <w:rPr>
          <w:b/>
        </w:rPr>
        <w:lastRenderedPageBreak/>
        <w:t>PoC – (No) Todos los caminos llevan a Roma.</w:t>
      </w:r>
    </w:p>
    <w:p w:rsidR="00F171CB" w:rsidRDefault="00F171CB" w:rsidP="00F171CB">
      <w:pPr>
        <w:jc w:val="both"/>
      </w:pPr>
      <w:r>
        <w:t xml:space="preserve">Otro problema que hay que tener en cuenta </w:t>
      </w:r>
      <w:r w:rsidR="00722EC7">
        <w:t xml:space="preserve">en estos casos </w:t>
      </w:r>
      <w:r>
        <w:t xml:space="preserve">es que la </w:t>
      </w:r>
      <w:r w:rsidR="00CA003E">
        <w:t>política</w:t>
      </w:r>
      <w:r>
        <w:t xml:space="preserve"> descubierta por el </w:t>
      </w:r>
      <w:r w:rsidRPr="00CA003E">
        <w:rPr>
          <w:b/>
        </w:rPr>
        <w:t>agente</w:t>
      </w:r>
      <w:r>
        <w:t xml:space="preserve"> no tiene </w:t>
      </w:r>
      <w:r w:rsidR="00CA003E">
        <w:t>por qué</w:t>
      </w:r>
      <w:r>
        <w:t xml:space="preserve"> ser la mejor</w:t>
      </w:r>
      <w:r w:rsidR="00722EC7">
        <w:t>, la más óptima</w:t>
      </w:r>
      <w:r w:rsidR="00CA003E">
        <w:t>…</w:t>
      </w:r>
    </w:p>
    <w:p w:rsidR="00F171CB" w:rsidRDefault="00F171CB" w:rsidP="00F171CB">
      <w:pPr>
        <w:jc w:val="both"/>
      </w:pPr>
    </w:p>
    <w:p w:rsidR="00CA003E" w:rsidRPr="00890573" w:rsidRDefault="00BC0703" w:rsidP="00F171CB">
      <w:pPr>
        <w:jc w:val="both"/>
        <w:rPr>
          <w:b/>
        </w:rPr>
      </w:pPr>
      <w:r w:rsidRPr="00CF0C57">
        <w:rPr>
          <w:b/>
        </w:rPr>
        <w:t>U</w:t>
      </w:r>
      <w:r w:rsidR="00F171CB" w:rsidRPr="00CF0C57">
        <w:rPr>
          <w:b/>
        </w:rPr>
        <w:t xml:space="preserve">n ejemplo: </w:t>
      </w:r>
    </w:p>
    <w:p w:rsidR="00F171CB" w:rsidRDefault="00F171CB" w:rsidP="00F171CB">
      <w:pPr>
        <w:jc w:val="both"/>
      </w:pPr>
      <w:r>
        <w:t xml:space="preserve">Tenemos 10 caminos. 5 de los </w:t>
      </w:r>
      <w:r w:rsidR="00A411D9">
        <w:t>cuál</w:t>
      </w:r>
      <w:r>
        <w:t>es terminan con una recompensa negativa y los otro</w:t>
      </w:r>
      <w:r w:rsidR="00CA003E">
        <w:t>s 5 en una recompensa positiva.</w:t>
      </w:r>
    </w:p>
    <w:p w:rsidR="00CA003E" w:rsidRDefault="00CA003E" w:rsidP="00F171CB">
      <w:pPr>
        <w:jc w:val="both"/>
      </w:pPr>
      <w:r>
        <w:t>Recompensa negativa: -1.</w:t>
      </w:r>
    </w:p>
    <w:p w:rsidR="00CA003E" w:rsidRDefault="00CA003E" w:rsidP="00F171CB">
      <w:pPr>
        <w:jc w:val="both"/>
      </w:pPr>
      <w:r>
        <w:t>Recompensa positiva: +1.</w:t>
      </w:r>
    </w:p>
    <w:p w:rsidR="00F171CB" w:rsidRDefault="00F171CB" w:rsidP="00F171CB">
      <w:pPr>
        <w:jc w:val="both"/>
      </w:pPr>
      <w:r>
        <w:t xml:space="preserve">Todos los caminos tienen distancias diferentes entre ellos. </w:t>
      </w:r>
    </w:p>
    <w:p w:rsidR="00CA003E" w:rsidRDefault="00CA003E" w:rsidP="00F171CB">
      <w:pPr>
        <w:jc w:val="both"/>
      </w:pPr>
    </w:p>
    <w:p w:rsidR="00BB355C" w:rsidRDefault="00F171CB" w:rsidP="00F171CB">
      <w:pPr>
        <w:jc w:val="both"/>
      </w:pPr>
      <w:r>
        <w:t xml:space="preserve">Es posible que el </w:t>
      </w:r>
      <w:r w:rsidRPr="00CA003E">
        <w:rPr>
          <w:b/>
        </w:rPr>
        <w:t>agente</w:t>
      </w:r>
      <w:r>
        <w:t xml:space="preserve"> descubr</w:t>
      </w:r>
      <w:r w:rsidR="00CA003E">
        <w:t>a uno de los caminos que arrojan una recompensa positiva, es decir, que encuentre una solución</w:t>
      </w:r>
      <w:r>
        <w:t xml:space="preserve"> </w:t>
      </w:r>
      <w:r w:rsidR="00CA003E">
        <w:t>correcta. Pero eso no quiere decir que esa solución sea la mejor.</w:t>
      </w:r>
      <w:r>
        <w:t xml:space="preserve"> </w:t>
      </w:r>
    </w:p>
    <w:p w:rsidR="00F171CB" w:rsidRDefault="00F171CB" w:rsidP="00F171CB">
      <w:pPr>
        <w:jc w:val="both"/>
      </w:pPr>
      <w:r>
        <w:t xml:space="preserve">El </w:t>
      </w:r>
      <w:r w:rsidRPr="00BB355C">
        <w:rPr>
          <w:b/>
        </w:rPr>
        <w:t>agente</w:t>
      </w:r>
      <w:r>
        <w:t xml:space="preserve"> siempre tiene que descubrir la </w:t>
      </w:r>
      <w:r w:rsidRPr="00BB355C">
        <w:rPr>
          <w:b/>
        </w:rPr>
        <w:t>política óptima</w:t>
      </w:r>
      <w:r>
        <w:t>.</w:t>
      </w:r>
    </w:p>
    <w:p w:rsidR="00BC0703" w:rsidRDefault="00BC0703" w:rsidP="00F171CB">
      <w:pPr>
        <w:jc w:val="both"/>
      </w:pPr>
    </w:p>
    <w:p w:rsidR="00AB5286" w:rsidRDefault="00AB5286" w:rsidP="00F171CB">
      <w:pPr>
        <w:jc w:val="both"/>
      </w:pPr>
    </w:p>
    <w:p w:rsidR="00F171CB" w:rsidRDefault="00CF0C57" w:rsidP="00F171CB">
      <w:pPr>
        <w:jc w:val="both"/>
      </w:pPr>
      <w:r>
        <w:t>Esto o</w:t>
      </w:r>
      <w:r w:rsidR="00BC0703">
        <w:t xml:space="preserve">curre </w:t>
      </w:r>
      <w:r>
        <w:t>del mismo modo en seres humanos.</w:t>
      </w:r>
    </w:p>
    <w:p w:rsidR="00CF0C57" w:rsidRDefault="00CF0C57" w:rsidP="00F171CB">
      <w:pPr>
        <w:jc w:val="both"/>
      </w:pPr>
    </w:p>
    <w:p w:rsidR="00CF0C57" w:rsidRPr="00890573" w:rsidRDefault="00CF0C57" w:rsidP="00F171CB">
      <w:pPr>
        <w:jc w:val="both"/>
        <w:rPr>
          <w:b/>
        </w:rPr>
      </w:pPr>
      <w:r w:rsidRPr="00CF0C57">
        <w:rPr>
          <w:b/>
        </w:rPr>
        <w:t>Un ejemplo:</w:t>
      </w:r>
    </w:p>
    <w:p w:rsidR="00AB5286" w:rsidRDefault="00AB5286" w:rsidP="00F171CB">
      <w:pPr>
        <w:jc w:val="both"/>
      </w:pPr>
      <w:r>
        <w:t xml:space="preserve">Goretti quiere regalarle una </w:t>
      </w:r>
      <w:hyperlink r:id="rId39" w:history="1">
        <w:r w:rsidRPr="00AB5286">
          <w:rPr>
            <w:rStyle w:val="Hipervnculo"/>
            <w:b/>
            <w:i/>
          </w:rPr>
          <w:t>Loop Tiebow</w:t>
        </w:r>
      </w:hyperlink>
      <w:r>
        <w:t xml:space="preserve"> a su novio. Por lo que visita la tienda online </w:t>
      </w:r>
      <w:hyperlink r:id="rId40" w:history="1">
        <w:r w:rsidRPr="00E43FA6">
          <w:rPr>
            <w:rStyle w:val="Hipervnculo"/>
          </w:rPr>
          <w:t>https://loopsco.es</w:t>
        </w:r>
      </w:hyperlink>
      <w:r>
        <w:t xml:space="preserve"> y compra el modelo </w:t>
      </w:r>
      <w:r w:rsidR="007606C5">
        <w:t>“</w:t>
      </w:r>
      <w:hyperlink r:id="rId41" w:history="1">
        <w:r w:rsidR="007606C5" w:rsidRPr="007606C5">
          <w:rPr>
            <w:rStyle w:val="Hipervnculo"/>
            <w:b/>
            <w:i/>
          </w:rPr>
          <w:t>Rock 'n' roll Tiebow</w:t>
        </w:r>
      </w:hyperlink>
      <w:r w:rsidR="007606C5">
        <w:t>”.</w:t>
      </w:r>
    </w:p>
    <w:p w:rsidR="007606C5" w:rsidRDefault="007606C5" w:rsidP="00F171CB">
      <w:pPr>
        <w:jc w:val="both"/>
      </w:pPr>
    </w:p>
    <w:p w:rsidR="00CF0C57" w:rsidRDefault="00AB5286" w:rsidP="00F171CB">
      <w:pPr>
        <w:jc w:val="both"/>
        <w:rPr>
          <w:i/>
        </w:rPr>
      </w:pPr>
      <w:r>
        <w:t xml:space="preserve">Cuando su amiga Marla le pregunta: </w:t>
      </w:r>
      <w:r w:rsidR="006F016C" w:rsidRPr="00AB5286">
        <w:rPr>
          <w:i/>
        </w:rPr>
        <w:t>- ¿</w:t>
      </w:r>
      <w:r w:rsidRPr="00AB5286">
        <w:rPr>
          <w:i/>
        </w:rPr>
        <w:t xml:space="preserve">Qué le has comprado a tu </w:t>
      </w:r>
      <w:r w:rsidR="006F016C" w:rsidRPr="00AB5286">
        <w:rPr>
          <w:i/>
        </w:rPr>
        <w:t>novio?</w:t>
      </w:r>
    </w:p>
    <w:p w:rsidR="00AB5286" w:rsidRPr="007606C5" w:rsidRDefault="007606C5" w:rsidP="00F171CB">
      <w:pPr>
        <w:jc w:val="both"/>
        <w:rPr>
          <w:i/>
        </w:rPr>
      </w:pPr>
      <w:r>
        <w:t xml:space="preserve">Ella responde: - </w:t>
      </w:r>
      <w:r w:rsidR="00C962CF">
        <w:t>¡</w:t>
      </w:r>
      <w:r w:rsidR="00AB5286" w:rsidRPr="007606C5">
        <w:rPr>
          <w:i/>
        </w:rPr>
        <w:t>La pajarita más bonita</w:t>
      </w:r>
      <w:r>
        <w:rPr>
          <w:i/>
        </w:rPr>
        <w:t xml:space="preserve"> y más original de todas las Loops Tiebow</w:t>
      </w:r>
      <w:r w:rsidR="00C962CF">
        <w:rPr>
          <w:i/>
        </w:rPr>
        <w:t>!</w:t>
      </w:r>
      <w:r>
        <w:rPr>
          <w:i/>
        </w:rPr>
        <w:t>.</w:t>
      </w:r>
    </w:p>
    <w:p w:rsidR="00AB5286" w:rsidRDefault="00AB5286" w:rsidP="00F171CB">
      <w:pPr>
        <w:jc w:val="both"/>
      </w:pPr>
    </w:p>
    <w:p w:rsidR="00AB5286" w:rsidRDefault="004B6563" w:rsidP="00F171CB">
      <w:pPr>
        <w:jc w:val="both"/>
      </w:pPr>
      <w:r>
        <w:t>(</w:t>
      </w:r>
      <w:r w:rsidR="00D81681">
        <w:t>Os recomiendo esta tienda para fardar</w:t>
      </w:r>
      <w:r w:rsidR="00376CB2">
        <w:t xml:space="preserve"> de pajarita, ir modernos y </w:t>
      </w:r>
      <w:r>
        <w:t xml:space="preserve">elegantes. Sobre todo, ahora que se acerca el </w:t>
      </w:r>
      <w:r w:rsidRPr="004B6563">
        <w:rPr>
          <w:i/>
        </w:rPr>
        <w:t>fin de año</w:t>
      </w:r>
      <w:r>
        <w:t>).</w:t>
      </w:r>
    </w:p>
    <w:p w:rsidR="004B6563" w:rsidRDefault="004B6563" w:rsidP="00F171CB">
      <w:pPr>
        <w:jc w:val="both"/>
      </w:pPr>
    </w:p>
    <w:p w:rsidR="004B6563" w:rsidRDefault="004B6563" w:rsidP="00F171CB">
      <w:pPr>
        <w:jc w:val="both"/>
      </w:pPr>
      <w:r>
        <w:t xml:space="preserve">Goretti ha llegado a la conclusión de que está pajarita es la más bonita </w:t>
      </w:r>
      <w:r w:rsidR="00DB71B2">
        <w:t>de todas… pero... ¿e</w:t>
      </w:r>
      <w:r w:rsidR="00D21F8F">
        <w:t xml:space="preserve">s esta una </w:t>
      </w:r>
      <w:r w:rsidR="00D21F8F" w:rsidRPr="00D21F8F">
        <w:rPr>
          <w:b/>
        </w:rPr>
        <w:t>política óptima</w:t>
      </w:r>
      <w:r w:rsidR="00D21F8F">
        <w:t>?</w:t>
      </w:r>
    </w:p>
    <w:p w:rsidR="00D21F8F" w:rsidRDefault="00D21F8F" w:rsidP="00F171CB">
      <w:pPr>
        <w:jc w:val="both"/>
      </w:pPr>
    </w:p>
    <w:p w:rsidR="004B6563" w:rsidRDefault="00DB71B2" w:rsidP="00F171CB">
      <w:pPr>
        <w:jc w:val="both"/>
        <w:rPr>
          <w:i/>
        </w:rPr>
      </w:pPr>
      <w:r>
        <w:t>Pues d</w:t>
      </w:r>
      <w:r w:rsidR="00D21F8F">
        <w:t xml:space="preserve">epende de la siguiente pregunta: </w:t>
      </w:r>
      <w:r w:rsidR="004B6563" w:rsidRPr="004B6563">
        <w:rPr>
          <w:i/>
        </w:rPr>
        <w:t xml:space="preserve">¿Ha visto </w:t>
      </w:r>
      <w:r w:rsidR="00D21F8F">
        <w:rPr>
          <w:i/>
        </w:rPr>
        <w:t xml:space="preserve">Goretti </w:t>
      </w:r>
      <w:r w:rsidR="004B6563" w:rsidRPr="004B6563">
        <w:rPr>
          <w:i/>
        </w:rPr>
        <w:t>todo el catalogo?</w:t>
      </w:r>
    </w:p>
    <w:p w:rsidR="00D21F8F" w:rsidRDefault="00D21F8F" w:rsidP="00D21F8F">
      <w:pPr>
        <w:pStyle w:val="Prrafodelista"/>
        <w:numPr>
          <w:ilvl w:val="0"/>
          <w:numId w:val="15"/>
        </w:numPr>
        <w:jc w:val="both"/>
      </w:pPr>
      <w:r>
        <w:t xml:space="preserve">Si la respuesta es sí: Hemos llegado a una </w:t>
      </w:r>
      <w:r w:rsidRPr="00D21F8F">
        <w:rPr>
          <w:b/>
        </w:rPr>
        <w:t>política óptima</w:t>
      </w:r>
      <w:r>
        <w:t>.</w:t>
      </w:r>
    </w:p>
    <w:p w:rsidR="00D21F8F" w:rsidRDefault="00D21F8F" w:rsidP="00D21F8F">
      <w:pPr>
        <w:pStyle w:val="Prrafodelista"/>
        <w:numPr>
          <w:ilvl w:val="0"/>
          <w:numId w:val="14"/>
        </w:numPr>
        <w:jc w:val="both"/>
      </w:pPr>
      <w:r>
        <w:t xml:space="preserve">Si la respuesta es no: Hemos llegado a una política, pero sin ver todo el catalogo no podremos decir que se trata de una </w:t>
      </w:r>
      <w:r w:rsidRPr="00D21F8F">
        <w:rPr>
          <w:b/>
        </w:rPr>
        <w:t>política óptima</w:t>
      </w:r>
      <w:r>
        <w:t>.</w:t>
      </w:r>
    </w:p>
    <w:p w:rsidR="00D21F8F" w:rsidRDefault="00D21F8F" w:rsidP="00F171CB">
      <w:pPr>
        <w:jc w:val="both"/>
      </w:pPr>
    </w:p>
    <w:p w:rsidR="00D21F8F" w:rsidRDefault="00DB71B2" w:rsidP="00F171CB">
      <w:pPr>
        <w:jc w:val="both"/>
      </w:pPr>
      <w:r>
        <w:t>Podemos trasladar el ejemplo a un resta</w:t>
      </w:r>
      <w:r w:rsidR="00410C41">
        <w:t xml:space="preserve">urante, solo podremos opinar de </w:t>
      </w:r>
      <w:r w:rsidR="00A411D9">
        <w:t>cuál</w:t>
      </w:r>
      <w:r w:rsidR="00410C41">
        <w:t xml:space="preserve"> es el mejor plato de la carta cuando los probemos todos.</w:t>
      </w:r>
    </w:p>
    <w:p w:rsidR="00410C41" w:rsidRDefault="00410C41" w:rsidP="00F171CB">
      <w:pPr>
        <w:jc w:val="both"/>
      </w:pPr>
    </w:p>
    <w:p w:rsidR="00410C41" w:rsidRDefault="0055336B" w:rsidP="00F171CB">
      <w:pPr>
        <w:jc w:val="both"/>
      </w:pPr>
      <w:r>
        <w:t xml:space="preserve">Con el </w:t>
      </w:r>
      <w:r w:rsidR="00410C41" w:rsidRPr="00B04896">
        <w:rPr>
          <w:b/>
        </w:rPr>
        <w:t>agente</w:t>
      </w:r>
      <w:r>
        <w:t xml:space="preserve"> sucede lo mismo. Si el </w:t>
      </w:r>
      <w:r w:rsidRPr="0055336B">
        <w:rPr>
          <w:b/>
        </w:rPr>
        <w:t>agente</w:t>
      </w:r>
      <w:r>
        <w:t xml:space="preserve"> se ciñe única y exclusivamente a una única política no experimentará con otras posibilidades y no estará </w:t>
      </w:r>
      <w:r w:rsidR="002466BD">
        <w:t>en condiciones de tomar la mejor elección.</w:t>
      </w:r>
    </w:p>
    <w:p w:rsidR="00890573" w:rsidRDefault="00890573" w:rsidP="00F171CB">
      <w:pPr>
        <w:jc w:val="both"/>
      </w:pPr>
    </w:p>
    <w:p w:rsidR="00890573" w:rsidRDefault="00890573" w:rsidP="00F171CB">
      <w:pPr>
        <w:jc w:val="both"/>
        <w:rPr>
          <w:b/>
        </w:rPr>
      </w:pPr>
    </w:p>
    <w:p w:rsidR="00890573" w:rsidRDefault="00890573" w:rsidP="00F171CB">
      <w:pPr>
        <w:jc w:val="both"/>
        <w:rPr>
          <w:b/>
        </w:rPr>
      </w:pPr>
    </w:p>
    <w:p w:rsidR="00890573" w:rsidRDefault="00890573" w:rsidP="00F171CB">
      <w:pPr>
        <w:jc w:val="both"/>
        <w:rPr>
          <w:b/>
        </w:rPr>
      </w:pPr>
    </w:p>
    <w:p w:rsidR="00890573" w:rsidRDefault="00890573" w:rsidP="00F171CB">
      <w:pPr>
        <w:jc w:val="both"/>
        <w:rPr>
          <w:b/>
        </w:rPr>
      </w:pPr>
    </w:p>
    <w:p w:rsidR="00890573" w:rsidRDefault="00890573" w:rsidP="00F171CB">
      <w:pPr>
        <w:jc w:val="both"/>
        <w:rPr>
          <w:b/>
        </w:rPr>
      </w:pPr>
    </w:p>
    <w:p w:rsidR="00890573" w:rsidRDefault="00890573" w:rsidP="00F171CB">
      <w:pPr>
        <w:jc w:val="both"/>
        <w:rPr>
          <w:b/>
        </w:rPr>
      </w:pPr>
    </w:p>
    <w:p w:rsidR="00890573" w:rsidRDefault="00C21492" w:rsidP="00F171CB">
      <w:pPr>
        <w:jc w:val="both"/>
        <w:rPr>
          <w:b/>
          <w:sz w:val="28"/>
        </w:rPr>
      </w:pPr>
      <w:r>
        <w:rPr>
          <w:b/>
          <w:sz w:val="28"/>
        </w:rPr>
        <w:lastRenderedPageBreak/>
        <w:t>4.- S</w:t>
      </w:r>
      <w:r w:rsidR="00890573" w:rsidRPr="000C26DC">
        <w:rPr>
          <w:b/>
          <w:sz w:val="28"/>
        </w:rPr>
        <w:t>oluciones.</w:t>
      </w:r>
    </w:p>
    <w:p w:rsidR="000C26DC" w:rsidRPr="000C26DC" w:rsidRDefault="000C26DC" w:rsidP="00F171CB">
      <w:pPr>
        <w:jc w:val="both"/>
        <w:rPr>
          <w:b/>
        </w:rPr>
      </w:pPr>
      <w:r w:rsidRPr="000C26DC">
        <w:rPr>
          <w:b/>
        </w:rPr>
        <w:t xml:space="preserve">Posibles </w:t>
      </w:r>
      <w:r w:rsidR="00B81D4F" w:rsidRPr="000C26DC">
        <w:rPr>
          <w:b/>
        </w:rPr>
        <w:t>soluciones</w:t>
      </w:r>
      <w:r w:rsidRPr="000C26DC">
        <w:rPr>
          <w:b/>
        </w:rPr>
        <w:t>:</w:t>
      </w:r>
    </w:p>
    <w:p w:rsidR="00890573" w:rsidRDefault="002466BD" w:rsidP="007721EB">
      <w:pPr>
        <w:jc w:val="both"/>
      </w:pPr>
      <w:r>
        <w:t xml:space="preserve">Para solucionar </w:t>
      </w:r>
      <w:r w:rsidR="00890573">
        <w:t>los problemas expuestos en las dos últimas pruebas de concepto:</w:t>
      </w:r>
    </w:p>
    <w:p w:rsidR="00C33E11" w:rsidRPr="00B81D4F" w:rsidRDefault="00C33E11" w:rsidP="00B81D4F">
      <w:pPr>
        <w:pStyle w:val="Prrafodelista"/>
        <w:numPr>
          <w:ilvl w:val="0"/>
          <w:numId w:val="14"/>
        </w:numPr>
        <w:jc w:val="both"/>
      </w:pPr>
      <w:r w:rsidRPr="00B81D4F">
        <w:t>PoC – La venganza de Monty Hall.</w:t>
      </w:r>
    </w:p>
    <w:p w:rsidR="00C33E11" w:rsidRPr="00B81D4F" w:rsidRDefault="00C33E11" w:rsidP="00B81D4F">
      <w:pPr>
        <w:pStyle w:val="Prrafodelista"/>
        <w:numPr>
          <w:ilvl w:val="0"/>
          <w:numId w:val="14"/>
        </w:numPr>
        <w:jc w:val="both"/>
      </w:pPr>
      <w:r w:rsidRPr="00B81D4F">
        <w:t>PoC – (No) Todos los caminos llevan a Roma.</w:t>
      </w:r>
    </w:p>
    <w:p w:rsidR="00890573" w:rsidRDefault="00890573" w:rsidP="007721EB">
      <w:pPr>
        <w:jc w:val="both"/>
      </w:pPr>
    </w:p>
    <w:p w:rsidR="00B45ED8" w:rsidRDefault="00066C6D" w:rsidP="007721EB">
      <w:pPr>
        <w:jc w:val="both"/>
      </w:pPr>
      <w:r>
        <w:t>Hay</w:t>
      </w:r>
      <w:r w:rsidR="002466BD">
        <w:t xml:space="preserve"> que hablar del </w:t>
      </w:r>
      <w:r w:rsidR="00B04896" w:rsidRPr="00380BCD">
        <w:rPr>
          <w:b/>
          <w:i/>
        </w:rPr>
        <w:t>dilema exploración-explotación</w:t>
      </w:r>
      <w:r w:rsidR="001C1D6C">
        <w:t>.</w:t>
      </w:r>
      <w:r w:rsidR="002466BD">
        <w:t xml:space="preserve"> </w:t>
      </w:r>
      <w:r w:rsidR="00CC388B">
        <w:t>Preguntarse</w:t>
      </w:r>
      <w:r w:rsidR="00B45ED8">
        <w:t>:</w:t>
      </w:r>
    </w:p>
    <w:p w:rsidR="00B45ED8" w:rsidRDefault="00B45ED8" w:rsidP="00B45ED8">
      <w:pPr>
        <w:pStyle w:val="Prrafodelista"/>
        <w:numPr>
          <w:ilvl w:val="0"/>
          <w:numId w:val="16"/>
        </w:numPr>
        <w:jc w:val="both"/>
      </w:pPr>
      <w:r>
        <w:t>¿</w:t>
      </w:r>
      <w:r w:rsidR="007721EB">
        <w:t xml:space="preserve">Cuándo </w:t>
      </w:r>
      <w:r w:rsidR="007721EB" w:rsidRPr="00B45ED8">
        <w:rPr>
          <w:b/>
        </w:rPr>
        <w:t>explotar</w:t>
      </w:r>
      <w:r w:rsidR="007721EB">
        <w:t xml:space="preserve"> lo que ya </w:t>
      </w:r>
      <w:r w:rsidR="0058456A">
        <w:t>sabemos</w:t>
      </w:r>
      <w:r>
        <w:t>?</w:t>
      </w:r>
    </w:p>
    <w:p w:rsidR="00410C41" w:rsidRDefault="0058456A" w:rsidP="00B45ED8">
      <w:pPr>
        <w:pStyle w:val="Prrafodelista"/>
        <w:numPr>
          <w:ilvl w:val="0"/>
          <w:numId w:val="16"/>
        </w:numPr>
        <w:jc w:val="both"/>
      </w:pPr>
      <w:r>
        <w:t>y</w:t>
      </w:r>
      <w:r w:rsidR="00B45ED8">
        <w:t>… ¿</w:t>
      </w:r>
      <w:r w:rsidR="007721EB">
        <w:t xml:space="preserve">cuándo seguir </w:t>
      </w:r>
      <w:r w:rsidR="007721EB" w:rsidRPr="00B45ED8">
        <w:rPr>
          <w:b/>
        </w:rPr>
        <w:t>explorando</w:t>
      </w:r>
      <w:r w:rsidR="007721EB">
        <w:t xml:space="preserve"> mejores opciones</w:t>
      </w:r>
      <w:r w:rsidR="00B45ED8">
        <w:t>?</w:t>
      </w:r>
    </w:p>
    <w:p w:rsidR="001C1D6C" w:rsidRDefault="001C1D6C" w:rsidP="00F171CB">
      <w:pPr>
        <w:jc w:val="both"/>
      </w:pPr>
    </w:p>
    <w:p w:rsidR="009A4B43" w:rsidRDefault="0058456A" w:rsidP="00F171CB">
      <w:pPr>
        <w:jc w:val="both"/>
      </w:pPr>
      <w:r>
        <w:t xml:space="preserve">Mediante la </w:t>
      </w:r>
      <w:r w:rsidRPr="0058456A">
        <w:rPr>
          <w:b/>
          <w:i/>
        </w:rPr>
        <w:t>explotación-exploración</w:t>
      </w:r>
      <w:r>
        <w:t xml:space="preserve"> buscamos que el </w:t>
      </w:r>
      <w:r w:rsidRPr="0058456A">
        <w:rPr>
          <w:b/>
        </w:rPr>
        <w:t>agente</w:t>
      </w:r>
      <w:r>
        <w:t xml:space="preserve"> descubra todas las posibles soluciones a base de experiencias (</w:t>
      </w:r>
      <w:r w:rsidR="007B2F56">
        <w:t>ya sean positivas o negativas).</w:t>
      </w:r>
      <w:r w:rsidR="009A4B43">
        <w:t xml:space="preserve"> Es decir, el agente no convergerá tan solo a una política conservadora, en ciertas ocasiones, a través de cierta estrategia el agente en vez de tomar la decisión más correcta hasta el momento se aventurará en nuevas posibilidades y decisiones.</w:t>
      </w:r>
    </w:p>
    <w:p w:rsidR="009A4B43" w:rsidRDefault="009A4B43" w:rsidP="00F171CB">
      <w:pPr>
        <w:jc w:val="both"/>
      </w:pPr>
    </w:p>
    <w:p w:rsidR="0058456A" w:rsidRDefault="0058456A" w:rsidP="00F171CB">
      <w:pPr>
        <w:jc w:val="both"/>
      </w:pPr>
      <w:r>
        <w:t xml:space="preserve">Si </w:t>
      </w:r>
      <w:r w:rsidR="00A63B90">
        <w:t>aplicamos</w:t>
      </w:r>
      <w:r>
        <w:t xml:space="preserve"> estos conocimientos a nuestro </w:t>
      </w:r>
      <w:r w:rsidRPr="0058456A">
        <w:rPr>
          <w:b/>
        </w:rPr>
        <w:t>agente</w:t>
      </w:r>
      <w:r w:rsidR="00E8094B">
        <w:t>, t</w:t>
      </w:r>
      <w:r>
        <w:t>eóricamente</w:t>
      </w:r>
      <w:r w:rsidR="009A4B43">
        <w:t>,</w:t>
      </w:r>
      <w:r>
        <w:t xml:space="preserve"> e</w:t>
      </w:r>
      <w:r w:rsidR="00E8094B">
        <w:t>ste,</w:t>
      </w:r>
      <w:r>
        <w:t xml:space="preserve"> debería de </w:t>
      </w:r>
      <w:r w:rsidR="00A63B90">
        <w:t>repartir las recompensas</w:t>
      </w:r>
      <w:r w:rsidR="00E8094B">
        <w:t xml:space="preserve"> positivas</w:t>
      </w:r>
      <w:r w:rsidR="00A63B90">
        <w:t xml:space="preserve"> (a partir de una convergencia) entre las 3 puertas con la acción “</w:t>
      </w:r>
      <w:r w:rsidR="009A4B43">
        <w:rPr>
          <w:i/>
        </w:rPr>
        <w:t>c</w:t>
      </w:r>
      <w:r w:rsidR="00A63B90" w:rsidRPr="00A63B90">
        <w:rPr>
          <w:i/>
        </w:rPr>
        <w:t>ambio</w:t>
      </w:r>
      <w:r w:rsidR="00A63B90">
        <w:t>” de manera equitativa.</w:t>
      </w:r>
    </w:p>
    <w:p w:rsidR="00A63B90" w:rsidRDefault="00A63B90" w:rsidP="00F171CB">
      <w:pPr>
        <w:jc w:val="both"/>
      </w:pPr>
    </w:p>
    <w:p w:rsidR="00A63B90" w:rsidRDefault="00A63B90" w:rsidP="00F171CB">
      <w:pPr>
        <w:jc w:val="both"/>
      </w:pPr>
      <w:r>
        <w:t xml:space="preserve">Si utilizamos como ejemplo lo ocurrido en la última imagen (imagen XXX) el </w:t>
      </w:r>
      <w:r w:rsidRPr="00A63B90">
        <w:rPr>
          <w:b/>
        </w:rPr>
        <w:t>agente</w:t>
      </w:r>
      <w:r>
        <w:t xml:space="preserve"> debería de repartir las 3.319 recompensas entre las 3 puertas con la acción “</w:t>
      </w:r>
      <w:r w:rsidRPr="00A63B90">
        <w:rPr>
          <w:i/>
        </w:rPr>
        <w:t>cambio</w:t>
      </w:r>
      <w:r>
        <w:t xml:space="preserve">” </w:t>
      </w:r>
      <w:r w:rsidR="009A4B43">
        <w:t>equilibradamente</w:t>
      </w:r>
      <w:r>
        <w:t>, puesto que estas serías las mejores opciones.</w:t>
      </w:r>
    </w:p>
    <w:p w:rsidR="00A63B90" w:rsidRDefault="00A63B90" w:rsidP="00F171CB">
      <w:pPr>
        <w:jc w:val="both"/>
      </w:pPr>
    </w:p>
    <w:p w:rsidR="00A63B90" w:rsidRDefault="0021468E" w:rsidP="00F171CB">
      <w:pPr>
        <w:jc w:val="both"/>
      </w:pPr>
      <w:r>
        <w:t>En este caso</w:t>
      </w:r>
      <w:r w:rsidR="007B2F56">
        <w:t>,</w:t>
      </w:r>
      <w:r w:rsidR="00A63B90">
        <w:t xml:space="preserve"> las recompensas </w:t>
      </w:r>
      <w:r w:rsidR="007B2F56">
        <w:t xml:space="preserve">positivas </w:t>
      </w:r>
      <w:r w:rsidR="00A63B90">
        <w:t xml:space="preserve">en estas decisiones estarían entorno a las 1.106 recompensas </w:t>
      </w:r>
      <w:r w:rsidR="009A4B43">
        <w:t>positivas</w:t>
      </w:r>
      <w:r w:rsidR="00CD411D">
        <w:t>. Seguramente unas puertas tendrían menos recompensas que otras. Dependerá de la “</w:t>
      </w:r>
      <w:r w:rsidR="00CD411D" w:rsidRPr="00CD411D">
        <w:rPr>
          <w:i/>
        </w:rPr>
        <w:t>mala suerte</w:t>
      </w:r>
      <w:r w:rsidR="00CD411D">
        <w:t xml:space="preserve">” que haya tenido el </w:t>
      </w:r>
      <w:r w:rsidR="00CD411D" w:rsidRPr="00CD411D">
        <w:rPr>
          <w:b/>
        </w:rPr>
        <w:t>agente</w:t>
      </w:r>
      <w:r w:rsidR="00B45ED8">
        <w:t xml:space="preserve"> en </w:t>
      </w:r>
      <w:r w:rsidR="009A4B43">
        <w:t>errar</w:t>
      </w:r>
      <w:r w:rsidR="00B45ED8">
        <w:t xml:space="preserve"> en una decisión correcta.</w:t>
      </w:r>
    </w:p>
    <w:p w:rsidR="00E843DC" w:rsidRDefault="00E843DC" w:rsidP="00F171CB">
      <w:pPr>
        <w:jc w:val="both"/>
      </w:pPr>
    </w:p>
    <w:p w:rsidR="00E843DC" w:rsidRDefault="00E843DC" w:rsidP="00F171CB">
      <w:pPr>
        <w:jc w:val="both"/>
      </w:pPr>
      <w:r>
        <w:t xml:space="preserve">Si utilizamos </w:t>
      </w:r>
      <w:r w:rsidR="004A3E55">
        <w:t>la “</w:t>
      </w:r>
      <w:r w:rsidR="004A3E55" w:rsidRPr="004A3E55">
        <w:rPr>
          <w:b/>
          <w:i/>
        </w:rPr>
        <w:t>PoC – La venganza de Monty Hall</w:t>
      </w:r>
      <w:r w:rsidR="004A3E55">
        <w:t xml:space="preserve">”, donde </w:t>
      </w:r>
      <w:r>
        <w:t>el presentador a partir de las 1</w:t>
      </w:r>
      <w:r w:rsidR="000871CA">
        <w:t>0</w:t>
      </w:r>
      <w:r>
        <w:t>.000</w:t>
      </w:r>
      <w:r w:rsidR="004A3E55">
        <w:t xml:space="preserve"> partidas decide esconder </w:t>
      </w:r>
      <w:r>
        <w:t xml:space="preserve">el coche </w:t>
      </w:r>
      <w:r w:rsidR="004A3E55">
        <w:t xml:space="preserve">siempre </w:t>
      </w:r>
      <w:r>
        <w:t xml:space="preserve">en la puerta donde el </w:t>
      </w:r>
      <w:r w:rsidRPr="00E843DC">
        <w:rPr>
          <w:b/>
        </w:rPr>
        <w:t>agente</w:t>
      </w:r>
      <w:r>
        <w:t xml:space="preserve"> tiene la mayor recompensa</w:t>
      </w:r>
      <w:r w:rsidR="004A3E55">
        <w:t xml:space="preserve"> y aplicamos en el </w:t>
      </w:r>
      <w:r w:rsidR="004A3E55" w:rsidRPr="004A3E55">
        <w:rPr>
          <w:b/>
        </w:rPr>
        <w:t>agente</w:t>
      </w:r>
      <w:r w:rsidR="004A3E55">
        <w:t xml:space="preserve"> la estrategia de </w:t>
      </w:r>
      <w:r w:rsidR="004A3E55" w:rsidRPr="004A3E55">
        <w:rPr>
          <w:b/>
          <w:i/>
        </w:rPr>
        <w:t>exploración-explotación</w:t>
      </w:r>
      <w:r w:rsidR="004A3E55">
        <w:t xml:space="preserve"> </w:t>
      </w:r>
      <w:r>
        <w:t xml:space="preserve">el </w:t>
      </w:r>
      <w:r w:rsidRPr="00E843DC">
        <w:rPr>
          <w:b/>
        </w:rPr>
        <w:t>agente</w:t>
      </w:r>
      <w:r>
        <w:t xml:space="preserve"> no tardaría mucho tiempo en encontrar una decisión más correcta, incluso casi sin cometer errores ni tener que explorar demasiado.</w:t>
      </w:r>
    </w:p>
    <w:p w:rsidR="00E843DC" w:rsidRDefault="00E843DC" w:rsidP="00F171CB">
      <w:pPr>
        <w:jc w:val="both"/>
      </w:pPr>
    </w:p>
    <w:p w:rsidR="00E843DC" w:rsidRDefault="00E843DC" w:rsidP="00F171CB">
      <w:pPr>
        <w:jc w:val="both"/>
      </w:pPr>
      <w:r>
        <w:t>Esto sucede dado que, al ser las recompensas equilibradas entre las 3 mejores opciones, saltaría a la siguiente opción más correcta en función de experiencias pasadas.</w:t>
      </w:r>
      <w:r w:rsidR="00FB68D8">
        <w:t xml:space="preserve"> Con lo que terminaría convergiendo hacia una nueva </w:t>
      </w:r>
      <w:r w:rsidR="00FB68D8" w:rsidRPr="00FB68D8">
        <w:rPr>
          <w:b/>
        </w:rPr>
        <w:t>política óptima</w:t>
      </w:r>
      <w:r w:rsidR="00F24367">
        <w:t xml:space="preserve"> en poco tiempo y con un menor números de errores.</w:t>
      </w:r>
    </w:p>
    <w:p w:rsidR="00F24367" w:rsidRDefault="00F24367" w:rsidP="00F171CB">
      <w:pPr>
        <w:jc w:val="both"/>
      </w:pPr>
    </w:p>
    <w:p w:rsidR="004A3E55" w:rsidRPr="004A3E55" w:rsidRDefault="004A3E55" w:rsidP="00F171CB">
      <w:pPr>
        <w:jc w:val="both"/>
        <w:rPr>
          <w:b/>
        </w:rPr>
      </w:pPr>
      <w:r w:rsidRPr="004A3E55">
        <w:rPr>
          <w:b/>
        </w:rPr>
        <w:t>Veamos un ejemplo:</w:t>
      </w:r>
    </w:p>
    <w:p w:rsidR="004A3E55" w:rsidRDefault="004A3E55" w:rsidP="00F171CB">
      <w:pPr>
        <w:jc w:val="both"/>
      </w:pPr>
      <w:r>
        <w:t>Vamos a utilizar la siguiente nomenclatura:</w:t>
      </w:r>
    </w:p>
    <w:p w:rsidR="004A3E55" w:rsidRPr="004A3E55" w:rsidRDefault="004A3E55" w:rsidP="004A3E55">
      <w:pPr>
        <w:pStyle w:val="Prrafodelista"/>
        <w:numPr>
          <w:ilvl w:val="0"/>
          <w:numId w:val="17"/>
        </w:numPr>
        <w:jc w:val="both"/>
      </w:pPr>
      <w:r w:rsidRPr="004A3E55">
        <w:t>SC: Sin cambio.</w:t>
      </w:r>
    </w:p>
    <w:p w:rsidR="004A3E55" w:rsidRPr="004A3E55" w:rsidRDefault="004A3E55" w:rsidP="004A3E55">
      <w:pPr>
        <w:pStyle w:val="Prrafodelista"/>
        <w:numPr>
          <w:ilvl w:val="0"/>
          <w:numId w:val="17"/>
        </w:numPr>
        <w:jc w:val="both"/>
      </w:pPr>
      <w:r w:rsidRPr="004A3E55">
        <w:t>CC: Con cambio.</w:t>
      </w:r>
    </w:p>
    <w:p w:rsidR="004A3E55" w:rsidRDefault="004A3E55" w:rsidP="00F171CB">
      <w:pPr>
        <w:jc w:val="both"/>
      </w:pPr>
    </w:p>
    <w:p w:rsidR="004A3E55" w:rsidRDefault="004A3E55" w:rsidP="00F171CB">
      <w:pPr>
        <w:jc w:val="both"/>
      </w:pPr>
      <w:r>
        <w:t xml:space="preserve">Vamos a utilizar estos dos agentes, con sus correspondientes </w:t>
      </w:r>
      <w:r w:rsidRPr="004A3E55">
        <w:rPr>
          <w:b/>
        </w:rPr>
        <w:t>políticas óptimas</w:t>
      </w:r>
      <w:r w:rsidR="00F820E4">
        <w:t xml:space="preserve"> con un entrenamiento de 1.000 partidas.</w:t>
      </w:r>
    </w:p>
    <w:p w:rsidR="004A3E55" w:rsidRDefault="004A3E55" w:rsidP="00F171CB">
      <w:pPr>
        <w:jc w:val="both"/>
      </w:pPr>
    </w:p>
    <w:p w:rsidR="002E057C" w:rsidRDefault="002E057C" w:rsidP="00F171CB">
      <w:pPr>
        <w:jc w:val="both"/>
        <w:rPr>
          <w:b/>
        </w:rPr>
      </w:pPr>
    </w:p>
    <w:p w:rsidR="002E057C" w:rsidRDefault="002E057C" w:rsidP="00F171CB">
      <w:pPr>
        <w:jc w:val="both"/>
        <w:rPr>
          <w:b/>
        </w:rPr>
      </w:pPr>
    </w:p>
    <w:p w:rsidR="004A3E55" w:rsidRPr="004A3E55" w:rsidRDefault="004A3E55" w:rsidP="00F171CB">
      <w:pPr>
        <w:jc w:val="both"/>
        <w:rPr>
          <w:b/>
        </w:rPr>
      </w:pPr>
      <w:r w:rsidRPr="004A3E55">
        <w:rPr>
          <w:b/>
        </w:rPr>
        <w:lastRenderedPageBreak/>
        <w:t>Agente Simple:</w:t>
      </w:r>
    </w:p>
    <w:p w:rsidR="004A3E55" w:rsidRPr="004B4DFB" w:rsidRDefault="004A3E55" w:rsidP="00F171CB">
      <w:pPr>
        <w:jc w:val="both"/>
        <w:rPr>
          <w:color w:val="FF0000"/>
        </w:rPr>
      </w:pPr>
      <w:r w:rsidRPr="004B4DFB">
        <w:rPr>
          <w:b/>
          <w:color w:val="FF0000"/>
        </w:rPr>
        <w:t>Puerta1</w:t>
      </w:r>
      <w:r w:rsidRPr="004B4DFB">
        <w:rPr>
          <w:color w:val="FF0000"/>
        </w:rPr>
        <w:t>:</w:t>
      </w:r>
      <w:r w:rsidR="00F820E4" w:rsidRPr="004B4DFB">
        <w:rPr>
          <w:color w:val="FF0000"/>
        </w:rPr>
        <w:t xml:space="preserve"> 3.319</w:t>
      </w:r>
    </w:p>
    <w:p w:rsidR="004A3E55" w:rsidRDefault="004A3E55" w:rsidP="00F171CB">
      <w:pPr>
        <w:jc w:val="both"/>
      </w:pPr>
      <w:r>
        <w:tab/>
        <w:t>SC:</w:t>
      </w:r>
      <w:r w:rsidR="00F820E4">
        <w:t xml:space="preserve"> -1</w:t>
      </w:r>
    </w:p>
    <w:p w:rsidR="004A3E55" w:rsidRPr="004B4DFB" w:rsidRDefault="004A3E55" w:rsidP="00F171CB">
      <w:pPr>
        <w:jc w:val="both"/>
        <w:rPr>
          <w:b/>
        </w:rPr>
      </w:pPr>
      <w:r>
        <w:tab/>
      </w:r>
      <w:r w:rsidRPr="004B4DFB">
        <w:rPr>
          <w:b/>
          <w:color w:val="FF0000"/>
        </w:rPr>
        <w:t>CC:</w:t>
      </w:r>
      <w:r w:rsidR="00F820E4" w:rsidRPr="004B4DFB">
        <w:rPr>
          <w:b/>
          <w:color w:val="FF0000"/>
        </w:rPr>
        <w:t xml:space="preserve"> 3.319</w:t>
      </w:r>
    </w:p>
    <w:p w:rsidR="004A3E55" w:rsidRPr="004B4DFB" w:rsidRDefault="004A3E55" w:rsidP="00F171CB">
      <w:pPr>
        <w:jc w:val="both"/>
        <w:rPr>
          <w:b/>
        </w:rPr>
      </w:pPr>
      <w:r w:rsidRPr="004B4DFB">
        <w:rPr>
          <w:b/>
        </w:rPr>
        <w:t>Puerta2:</w:t>
      </w:r>
      <w:r w:rsidR="00F5592D" w:rsidRPr="00F5592D">
        <w:t xml:space="preserve"> 0</w:t>
      </w:r>
    </w:p>
    <w:p w:rsidR="004A3E55" w:rsidRDefault="004A3E55" w:rsidP="004A3E55">
      <w:pPr>
        <w:jc w:val="both"/>
      </w:pPr>
      <w:r>
        <w:tab/>
        <w:t>SC:</w:t>
      </w:r>
      <w:r w:rsidR="004B4DFB">
        <w:t xml:space="preserve"> 0</w:t>
      </w:r>
    </w:p>
    <w:p w:rsidR="004A3E55" w:rsidRDefault="004A3E55" w:rsidP="00F171CB">
      <w:pPr>
        <w:jc w:val="both"/>
      </w:pPr>
      <w:r>
        <w:tab/>
        <w:t>CC:</w:t>
      </w:r>
      <w:r w:rsidR="004B4DFB">
        <w:t xml:space="preserve"> 0</w:t>
      </w:r>
    </w:p>
    <w:p w:rsidR="004A3E55" w:rsidRPr="004B4DFB" w:rsidRDefault="004A3E55" w:rsidP="00F171CB">
      <w:pPr>
        <w:jc w:val="both"/>
        <w:rPr>
          <w:b/>
        </w:rPr>
      </w:pPr>
      <w:r w:rsidRPr="004B4DFB">
        <w:rPr>
          <w:b/>
        </w:rPr>
        <w:t>Puerta3:</w:t>
      </w:r>
      <w:r w:rsidR="00F5592D" w:rsidRPr="00F5592D">
        <w:t xml:space="preserve"> 0</w:t>
      </w:r>
    </w:p>
    <w:p w:rsidR="004A3E55" w:rsidRDefault="004A3E55" w:rsidP="004A3E55">
      <w:pPr>
        <w:jc w:val="both"/>
      </w:pPr>
      <w:r>
        <w:tab/>
        <w:t>SC:</w:t>
      </w:r>
      <w:r w:rsidR="004B4DFB">
        <w:t xml:space="preserve"> 0</w:t>
      </w:r>
    </w:p>
    <w:p w:rsidR="004A3E55" w:rsidRDefault="004A3E55" w:rsidP="004A3E55">
      <w:pPr>
        <w:jc w:val="both"/>
      </w:pPr>
      <w:r>
        <w:tab/>
        <w:t>CC:</w:t>
      </w:r>
      <w:r w:rsidR="004B4DFB">
        <w:t xml:space="preserve"> 0</w:t>
      </w:r>
    </w:p>
    <w:p w:rsidR="004A3E55" w:rsidRDefault="004A3E55" w:rsidP="00F171CB">
      <w:pPr>
        <w:jc w:val="both"/>
      </w:pPr>
    </w:p>
    <w:p w:rsidR="004A3E55" w:rsidRPr="004A3E55" w:rsidRDefault="004A3E55" w:rsidP="00F171CB">
      <w:pPr>
        <w:jc w:val="both"/>
        <w:rPr>
          <w:b/>
        </w:rPr>
      </w:pPr>
      <w:r>
        <w:rPr>
          <w:b/>
        </w:rPr>
        <w:t>AgenteExploraciónExplot</w:t>
      </w:r>
      <w:r w:rsidRPr="004A3E55">
        <w:rPr>
          <w:b/>
        </w:rPr>
        <w:t>ación:</w:t>
      </w:r>
    </w:p>
    <w:p w:rsidR="004A3E55" w:rsidRPr="004B4DFB" w:rsidRDefault="004A3E55" w:rsidP="004A3E55">
      <w:pPr>
        <w:jc w:val="both"/>
        <w:rPr>
          <w:b/>
          <w:color w:val="FF0000"/>
        </w:rPr>
      </w:pPr>
      <w:r w:rsidRPr="004B4DFB">
        <w:rPr>
          <w:b/>
          <w:color w:val="FF0000"/>
        </w:rPr>
        <w:t>Puerta1:</w:t>
      </w:r>
      <w:r w:rsidR="004B4DFB" w:rsidRPr="004B4DFB">
        <w:rPr>
          <w:b/>
          <w:color w:val="FF0000"/>
        </w:rPr>
        <w:t xml:space="preserve"> 1.090</w:t>
      </w:r>
    </w:p>
    <w:p w:rsidR="004A3E55" w:rsidRDefault="004A3E55" w:rsidP="004A3E55">
      <w:pPr>
        <w:jc w:val="both"/>
      </w:pPr>
      <w:r>
        <w:tab/>
        <w:t>SC:</w:t>
      </w:r>
      <w:r w:rsidR="004B4DFB">
        <w:t xml:space="preserve"> -2</w:t>
      </w:r>
    </w:p>
    <w:p w:rsidR="004A3E55" w:rsidRPr="004B4DFB" w:rsidRDefault="004A3E55" w:rsidP="004A3E55">
      <w:pPr>
        <w:jc w:val="both"/>
        <w:rPr>
          <w:b/>
        </w:rPr>
      </w:pPr>
      <w:r>
        <w:tab/>
      </w:r>
      <w:r w:rsidRPr="004B4DFB">
        <w:rPr>
          <w:b/>
          <w:color w:val="FF0000"/>
        </w:rPr>
        <w:t>CC:</w:t>
      </w:r>
      <w:r w:rsidR="004B4DFB" w:rsidRPr="004B4DFB">
        <w:rPr>
          <w:b/>
          <w:color w:val="FF0000"/>
        </w:rPr>
        <w:t xml:space="preserve"> 1.090</w:t>
      </w:r>
    </w:p>
    <w:p w:rsidR="004A3E55" w:rsidRDefault="004A3E55" w:rsidP="004A3E55">
      <w:pPr>
        <w:jc w:val="both"/>
      </w:pPr>
      <w:r w:rsidRPr="006F0336">
        <w:rPr>
          <w:b/>
        </w:rPr>
        <w:t>Puerta2:</w:t>
      </w:r>
      <w:r w:rsidR="004B4DFB" w:rsidRPr="004B4DFB">
        <w:t xml:space="preserve"> </w:t>
      </w:r>
      <w:r w:rsidR="004B4DFB">
        <w:t>1.080</w:t>
      </w:r>
    </w:p>
    <w:p w:rsidR="004A3E55" w:rsidRDefault="004A3E55" w:rsidP="004A3E55">
      <w:pPr>
        <w:jc w:val="both"/>
      </w:pPr>
      <w:r>
        <w:tab/>
        <w:t>SC:</w:t>
      </w:r>
      <w:r w:rsidR="004B4DFB">
        <w:t xml:space="preserve"> 2</w:t>
      </w:r>
    </w:p>
    <w:p w:rsidR="004A3E55" w:rsidRDefault="004A3E55" w:rsidP="004A3E55">
      <w:pPr>
        <w:jc w:val="both"/>
      </w:pPr>
      <w:r>
        <w:tab/>
        <w:t>CC:</w:t>
      </w:r>
      <w:r w:rsidR="00BF2ABC">
        <w:t xml:space="preserve"> 1.075</w:t>
      </w:r>
    </w:p>
    <w:p w:rsidR="004A3E55" w:rsidRDefault="004A3E55" w:rsidP="004A3E55">
      <w:pPr>
        <w:jc w:val="both"/>
      </w:pPr>
    </w:p>
    <w:p w:rsidR="004A3E55" w:rsidRDefault="004A3E55" w:rsidP="004A3E55">
      <w:pPr>
        <w:jc w:val="both"/>
      </w:pPr>
      <w:r w:rsidRPr="006F0336">
        <w:rPr>
          <w:b/>
        </w:rPr>
        <w:t>Puerta3:</w:t>
      </w:r>
      <w:r w:rsidR="004B4DFB" w:rsidRPr="004B4DFB">
        <w:t xml:space="preserve"> </w:t>
      </w:r>
      <w:r w:rsidR="004B4DFB">
        <w:t>1.088</w:t>
      </w:r>
    </w:p>
    <w:p w:rsidR="004A3E55" w:rsidRDefault="004A3E55" w:rsidP="004A3E55">
      <w:pPr>
        <w:jc w:val="both"/>
      </w:pPr>
      <w:r>
        <w:tab/>
        <w:t>SC:</w:t>
      </w:r>
      <w:r w:rsidR="004B4DFB">
        <w:t xml:space="preserve"> 5</w:t>
      </w:r>
    </w:p>
    <w:p w:rsidR="004A3E55" w:rsidRDefault="004A3E55" w:rsidP="004A3E55">
      <w:pPr>
        <w:jc w:val="both"/>
      </w:pPr>
      <w:r>
        <w:tab/>
        <w:t>CC:</w:t>
      </w:r>
      <w:r w:rsidR="00BF2ABC">
        <w:t xml:space="preserve"> 1.080</w:t>
      </w:r>
    </w:p>
    <w:p w:rsidR="00A63B90" w:rsidRDefault="00A63B90" w:rsidP="00F171CB">
      <w:pPr>
        <w:jc w:val="both"/>
      </w:pPr>
    </w:p>
    <w:p w:rsidR="00F5592D" w:rsidRDefault="00F5592D" w:rsidP="00F171CB">
      <w:pPr>
        <w:jc w:val="both"/>
      </w:pPr>
    </w:p>
    <w:p w:rsidR="00182CC3" w:rsidRDefault="00182CC3" w:rsidP="00F171CB">
      <w:pPr>
        <w:jc w:val="both"/>
      </w:pPr>
      <w:r w:rsidRPr="009A4B43">
        <w:rPr>
          <w:b/>
        </w:rPr>
        <w:t xml:space="preserve">Comportamiento de los dos agentes en la </w:t>
      </w:r>
      <w:r>
        <w:t>“</w:t>
      </w:r>
      <w:r w:rsidRPr="00182CC3">
        <w:rPr>
          <w:b/>
          <w:i/>
        </w:rPr>
        <w:t>PoC – La venganza de Monty Hall</w:t>
      </w:r>
      <w:r>
        <w:t xml:space="preserve">”. </w:t>
      </w:r>
    </w:p>
    <w:p w:rsidR="00F5592D" w:rsidRDefault="00182CC3" w:rsidP="00F171CB">
      <w:pPr>
        <w:jc w:val="both"/>
      </w:pPr>
      <w:r>
        <w:t xml:space="preserve">El coche se esconde siempre en la </w:t>
      </w:r>
      <w:r w:rsidRPr="00182CC3">
        <w:rPr>
          <w:b/>
        </w:rPr>
        <w:t>Puerta 1</w:t>
      </w:r>
      <w:r w:rsidRPr="00182CC3">
        <w:t>.</w:t>
      </w:r>
    </w:p>
    <w:p w:rsidR="00182CC3" w:rsidRDefault="00182CC3" w:rsidP="00F171CB">
      <w:pPr>
        <w:jc w:val="both"/>
      </w:pPr>
    </w:p>
    <w:p w:rsidR="007B0F5E" w:rsidRDefault="007B0F5E" w:rsidP="00F171CB">
      <w:pPr>
        <w:jc w:val="both"/>
      </w:pPr>
      <w:r w:rsidRPr="007B0F5E">
        <w:rPr>
          <w:b/>
        </w:rPr>
        <w:t>AgenteSimple:</w:t>
      </w:r>
      <w:r>
        <w:rPr>
          <w:b/>
        </w:rPr>
        <w:t xml:space="preserve"> </w:t>
      </w:r>
      <w:r w:rsidR="004D7201">
        <w:t xml:space="preserve">Este </w:t>
      </w:r>
      <w:r w:rsidR="004D7201" w:rsidRPr="004D7201">
        <w:rPr>
          <w:b/>
        </w:rPr>
        <w:t>agente</w:t>
      </w:r>
      <w:r w:rsidR="004D7201">
        <w:t xml:space="preserve"> ha realizado una convergencia </w:t>
      </w:r>
      <w:r w:rsidR="000871CA">
        <w:t>conservadora. Utiliza siempre la decisión que mejor funcione sin explorar otras opciones. Las recompensas tienden a infinito según el número de partidas.</w:t>
      </w:r>
    </w:p>
    <w:p w:rsidR="00F5592D" w:rsidRDefault="000871CA" w:rsidP="00F171CB">
      <w:pPr>
        <w:jc w:val="both"/>
      </w:pPr>
      <w:r>
        <w:t xml:space="preserve">Como el coche se encuentra escondido en la </w:t>
      </w:r>
      <w:r w:rsidRPr="000871CA">
        <w:rPr>
          <w:b/>
        </w:rPr>
        <w:t>Puerta 1</w:t>
      </w:r>
      <w:r w:rsidRPr="000871CA">
        <w:t xml:space="preserve">, lo que va a suceder es que el </w:t>
      </w:r>
      <w:r>
        <w:rPr>
          <w:b/>
        </w:rPr>
        <w:t xml:space="preserve">agente </w:t>
      </w:r>
      <w:r w:rsidRPr="000871CA">
        <w:t>va a seguir utilizando la decisión:</w:t>
      </w:r>
      <w:r>
        <w:rPr>
          <w:b/>
        </w:rPr>
        <w:t xml:space="preserve"> “</w:t>
      </w:r>
      <w:r w:rsidRPr="000871CA">
        <w:rPr>
          <w:b/>
          <w:i/>
        </w:rPr>
        <w:t>Puerta 1 – Con cambio</w:t>
      </w:r>
      <w:r>
        <w:rPr>
          <w:b/>
        </w:rPr>
        <w:t>”</w:t>
      </w:r>
      <w:r w:rsidRPr="000871CA">
        <w:t>.</w:t>
      </w:r>
      <w:r>
        <w:t xml:space="preserve"> Porque según su experiencia es con creces la mejor opción. Esto quiere decir que, hasta que las recompensas de esta decisión no sean igual a 0, el </w:t>
      </w:r>
      <w:r w:rsidRPr="000871CA">
        <w:rPr>
          <w:b/>
        </w:rPr>
        <w:t>agente</w:t>
      </w:r>
      <w:r>
        <w:t xml:space="preserve"> no va a plantearse otras posibilidades. Por lo que el </w:t>
      </w:r>
      <w:r w:rsidRPr="00E96F78">
        <w:rPr>
          <w:b/>
        </w:rPr>
        <w:t>agente</w:t>
      </w:r>
      <w:r>
        <w:t xml:space="preserve"> </w:t>
      </w:r>
      <w:r w:rsidR="00E96F78">
        <w:t>estaría</w:t>
      </w:r>
      <w:r>
        <w:t xml:space="preserve"> condenado a </w:t>
      </w:r>
      <w:r w:rsidR="00E96F78">
        <w:t>equivocarse 3.319 veces.</w:t>
      </w:r>
    </w:p>
    <w:p w:rsidR="00182CC3" w:rsidRDefault="00182CC3" w:rsidP="00F171CB">
      <w:pPr>
        <w:jc w:val="both"/>
      </w:pPr>
    </w:p>
    <w:p w:rsidR="00D378FA" w:rsidRDefault="00E96F78" w:rsidP="00F171CB">
      <w:pPr>
        <w:jc w:val="both"/>
      </w:pPr>
      <w:r>
        <w:rPr>
          <w:b/>
        </w:rPr>
        <w:t>AgenteExploraciónExplot</w:t>
      </w:r>
      <w:r w:rsidRPr="004A3E55">
        <w:rPr>
          <w:b/>
        </w:rPr>
        <w:t>ación:</w:t>
      </w:r>
      <w:r>
        <w:rPr>
          <w:b/>
        </w:rPr>
        <w:t xml:space="preserve"> </w:t>
      </w:r>
      <w:r>
        <w:t xml:space="preserve">Este </w:t>
      </w:r>
      <w:r w:rsidRPr="00E96F78">
        <w:rPr>
          <w:b/>
        </w:rPr>
        <w:t>agente</w:t>
      </w:r>
      <w:r>
        <w:t xml:space="preserve"> (aunque todavía no sabemos cómo) ha encontrado una </w:t>
      </w:r>
      <w:r w:rsidRPr="00D378FA">
        <w:rPr>
          <w:b/>
        </w:rPr>
        <w:t>política óptima</w:t>
      </w:r>
      <w:r>
        <w:t xml:space="preserve"> a través de la </w:t>
      </w:r>
      <w:r w:rsidRPr="00E96F78">
        <w:rPr>
          <w:b/>
          <w:i/>
        </w:rPr>
        <w:t>exploración-explotación</w:t>
      </w:r>
      <w:r w:rsidR="00D378FA" w:rsidRPr="00D378FA">
        <w:t xml:space="preserve"> </w:t>
      </w:r>
      <w:r w:rsidR="00D378FA">
        <w:t xml:space="preserve">por lo que conoce las tres mejores decisiones al problema. </w:t>
      </w:r>
    </w:p>
    <w:p w:rsidR="00182CC3" w:rsidRDefault="00D378FA" w:rsidP="00F171CB">
      <w:pPr>
        <w:jc w:val="both"/>
      </w:pPr>
      <w:r>
        <w:t>Dada esta situación, las recompensas</w:t>
      </w:r>
      <w:r w:rsidR="004E7CC8">
        <w:t xml:space="preserve"> positivas</w:t>
      </w:r>
      <w:r>
        <w:t xml:space="preserve"> fueron asignadas de forma uniforme entre las tres mejores decisiones. Con diferencias menores debido a decisiones correctas con “</w:t>
      </w:r>
      <w:r w:rsidRPr="00D378FA">
        <w:rPr>
          <w:i/>
        </w:rPr>
        <w:t>mala fortuna</w:t>
      </w:r>
      <w:r>
        <w:t>”.</w:t>
      </w:r>
    </w:p>
    <w:p w:rsidR="00D378FA" w:rsidRDefault="00D378FA" w:rsidP="00F171CB">
      <w:pPr>
        <w:jc w:val="both"/>
      </w:pPr>
      <w:r>
        <w:t>En este caso, dado que las tres decisiones correctas están muy próximas, en el peor de los casos</w:t>
      </w:r>
      <w:r w:rsidR="004E7CC8">
        <w:t>,</w:t>
      </w:r>
      <w:r>
        <w:t xml:space="preserve"> el </w:t>
      </w:r>
      <w:r w:rsidRPr="004E7CC8">
        <w:rPr>
          <w:b/>
        </w:rPr>
        <w:t>agente</w:t>
      </w:r>
      <w:r>
        <w:t xml:space="preserve"> estaría condenado a equivoca</w:t>
      </w:r>
      <w:r w:rsidR="00E60F0F">
        <w:t>rse en tan 10</w:t>
      </w:r>
      <w:r>
        <w:t xml:space="preserve"> ocasiones, las recompensas de </w:t>
      </w:r>
      <w:r w:rsidRPr="00D378FA">
        <w:rPr>
          <w:b/>
        </w:rPr>
        <w:t>Puerta 1</w:t>
      </w:r>
      <w:r>
        <w:t xml:space="preserve"> menos las recompensas de la </w:t>
      </w:r>
      <w:r w:rsidRPr="00D378FA">
        <w:rPr>
          <w:b/>
        </w:rPr>
        <w:t>Puerta 3</w:t>
      </w:r>
      <w:r>
        <w:t>.</w:t>
      </w:r>
    </w:p>
    <w:p w:rsidR="00D378FA" w:rsidRDefault="00D378FA" w:rsidP="00F171CB">
      <w:pPr>
        <w:jc w:val="both"/>
      </w:pPr>
    </w:p>
    <w:p w:rsidR="00D378FA" w:rsidRPr="00D378FA" w:rsidRDefault="00D378FA" w:rsidP="00D378FA">
      <w:pPr>
        <w:jc w:val="center"/>
        <w:rPr>
          <w:b/>
        </w:rPr>
      </w:pPr>
      <w:r w:rsidRPr="00D378FA">
        <w:rPr>
          <w:b/>
        </w:rPr>
        <w:t>R_Puerta1 – R_Puerta2 = 1.090 – 1.08</w:t>
      </w:r>
      <w:r w:rsidR="00E60F0F">
        <w:rPr>
          <w:b/>
        </w:rPr>
        <w:t>0= 10</w:t>
      </w:r>
    </w:p>
    <w:p w:rsidR="00D378FA" w:rsidRDefault="00D378FA" w:rsidP="00F171CB">
      <w:pPr>
        <w:jc w:val="both"/>
      </w:pPr>
    </w:p>
    <w:p w:rsidR="00D378FA" w:rsidRDefault="00425CDF" w:rsidP="00F171CB">
      <w:pPr>
        <w:jc w:val="both"/>
      </w:pPr>
      <w:r>
        <w:lastRenderedPageBreak/>
        <w:t>Es importante fijarse en que digo “</w:t>
      </w:r>
      <w:r w:rsidRPr="00425CDF">
        <w:rPr>
          <w:i/>
        </w:rPr>
        <w:t>en el peor de los casos</w:t>
      </w:r>
      <w:r>
        <w:t xml:space="preserve">” puesto que como veremos más adelante, en próximas partes, esto no tiene por qué ser así, depende de la estrategia que utilicemos </w:t>
      </w:r>
      <w:r w:rsidR="004E7CC8">
        <w:t xml:space="preserve">para </w:t>
      </w:r>
      <w:r w:rsidR="004E7CC8" w:rsidRPr="004E7CC8">
        <w:rPr>
          <w:i/>
        </w:rPr>
        <w:t>explorar</w:t>
      </w:r>
      <w:r w:rsidR="004E7CC8">
        <w:t xml:space="preserve"> </w:t>
      </w:r>
      <w:r>
        <w:t>y de otros factores.</w:t>
      </w:r>
    </w:p>
    <w:p w:rsidR="00425CDF" w:rsidRDefault="00425CDF" w:rsidP="00F171CB">
      <w:pPr>
        <w:jc w:val="both"/>
      </w:pPr>
    </w:p>
    <w:p w:rsidR="00425CDF" w:rsidRDefault="004C071F" w:rsidP="00F171CB">
      <w:pPr>
        <w:jc w:val="both"/>
      </w:pPr>
      <w:r>
        <w:t xml:space="preserve">Con los números encima de la mesa vemos que el </w:t>
      </w:r>
      <w:r w:rsidRPr="004C071F">
        <w:rPr>
          <w:b/>
          <w:i/>
        </w:rPr>
        <w:t>AgenteSimple</w:t>
      </w:r>
      <w:r>
        <w:t xml:space="preserve"> es</w:t>
      </w:r>
      <w:r w:rsidR="00B53EA0">
        <w:t xml:space="preserve"> tremendamente ineficiente ante</w:t>
      </w:r>
      <w:r>
        <w:t xml:space="preserve"> esta situación.</w:t>
      </w:r>
    </w:p>
    <w:p w:rsidR="004C071F" w:rsidRDefault="004C071F" w:rsidP="00F171CB">
      <w:pPr>
        <w:jc w:val="both"/>
      </w:pPr>
    </w:p>
    <w:p w:rsidR="004C071F" w:rsidRDefault="004E7CC8" w:rsidP="00F171CB">
      <w:pPr>
        <w:jc w:val="both"/>
      </w:pPr>
      <w:r>
        <w:t>Existen otros inconvenientes. No es una buena opción utilizar recompensas que tiendan a infinito. Es mejor utilizar otro tipo de estrategias. Esto será en futuros artículos.</w:t>
      </w:r>
    </w:p>
    <w:p w:rsidR="00425CDF" w:rsidRPr="00E96F78" w:rsidRDefault="00425CDF" w:rsidP="00F171CB">
      <w:pPr>
        <w:jc w:val="both"/>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9A7079" w:rsidRDefault="009A7079"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2E057C" w:rsidRDefault="002E057C" w:rsidP="009A7079">
      <w:pPr>
        <w:jc w:val="both"/>
        <w:rPr>
          <w:b/>
          <w:sz w:val="28"/>
        </w:rPr>
      </w:pPr>
    </w:p>
    <w:p w:rsidR="009A7079" w:rsidRDefault="009A7079" w:rsidP="009A7079">
      <w:pPr>
        <w:jc w:val="both"/>
        <w:rPr>
          <w:b/>
          <w:sz w:val="28"/>
        </w:rPr>
      </w:pPr>
    </w:p>
    <w:p w:rsidR="009A7079" w:rsidRDefault="009A7079" w:rsidP="009A7079">
      <w:pPr>
        <w:jc w:val="both"/>
        <w:rPr>
          <w:b/>
          <w:sz w:val="28"/>
        </w:rPr>
      </w:pPr>
      <w:r>
        <w:rPr>
          <w:b/>
          <w:sz w:val="28"/>
        </w:rPr>
        <w:lastRenderedPageBreak/>
        <w:t>5.- Conclusiones.</w:t>
      </w:r>
    </w:p>
    <w:p w:rsidR="00F171CB" w:rsidRDefault="009A7079" w:rsidP="00F171CB">
      <w:pPr>
        <w:jc w:val="both"/>
        <w:rPr>
          <w:b/>
        </w:rPr>
      </w:pPr>
      <w:r w:rsidRPr="009A7079">
        <w:rPr>
          <w:b/>
        </w:rPr>
        <w:t>Conclusiones finales.</w:t>
      </w:r>
    </w:p>
    <w:p w:rsidR="00947C96" w:rsidRDefault="00947C96" w:rsidP="00F171CB">
      <w:pPr>
        <w:jc w:val="both"/>
      </w:pPr>
      <w:r>
        <w:t xml:space="preserve">Esta introducción sobre RL tiene como objetivo introducir al lector de forma muy sencilla, con un enfoque práctico, en los primeros conceptos de lo que pretende ser el </w:t>
      </w:r>
      <w:r w:rsidRPr="00947C96">
        <w:rPr>
          <w:b/>
        </w:rPr>
        <w:t>aprendizaje por refuerzo</w:t>
      </w:r>
      <w:r>
        <w:t>.</w:t>
      </w:r>
    </w:p>
    <w:p w:rsidR="00E10DB6" w:rsidRDefault="00E10DB6" w:rsidP="00F171CB">
      <w:pPr>
        <w:jc w:val="both"/>
      </w:pPr>
    </w:p>
    <w:p w:rsidR="00E10DB6" w:rsidRDefault="00E10DB6" w:rsidP="00F171CB">
      <w:pPr>
        <w:jc w:val="both"/>
      </w:pPr>
      <w:r>
        <w:t>Se ha buscado que el lector entienda como funcionan y cómo se comportan estos agentes inteligentes ante ciertos entornos.</w:t>
      </w:r>
    </w:p>
    <w:p w:rsidR="00947C96" w:rsidRDefault="00947C96" w:rsidP="00F171CB">
      <w:pPr>
        <w:jc w:val="both"/>
      </w:pPr>
    </w:p>
    <w:p w:rsidR="00947C96" w:rsidRDefault="00947C96" w:rsidP="00F171CB">
      <w:pPr>
        <w:jc w:val="both"/>
      </w:pPr>
      <w:r>
        <w:t xml:space="preserve">No se ha estudiado conceptos ni terminología adecuada, más allá de ciertos conceptos en los que tampoco se ha profundizado mucho ni se ha dado una definición correcta. </w:t>
      </w:r>
    </w:p>
    <w:p w:rsidR="00947C96" w:rsidRDefault="00947C96" w:rsidP="00F171CB">
      <w:pPr>
        <w:jc w:val="both"/>
      </w:pPr>
    </w:p>
    <w:p w:rsidR="00947C96" w:rsidRDefault="00947C96" w:rsidP="00F171CB">
      <w:pPr>
        <w:jc w:val="both"/>
      </w:pPr>
      <w:r>
        <w:t xml:space="preserve">Al finalizar esta parte, el lector debería ser capaz de resolver problemas sencillos utilizando el </w:t>
      </w:r>
      <w:r w:rsidRPr="00947C96">
        <w:rPr>
          <w:b/>
        </w:rPr>
        <w:t>aprendizaje por refuerzo</w:t>
      </w:r>
      <w:r>
        <w:t xml:space="preserve">, estudiar el </w:t>
      </w:r>
      <w:r w:rsidRPr="00947C96">
        <w:rPr>
          <w:b/>
        </w:rPr>
        <w:t>agente</w:t>
      </w:r>
      <w:r>
        <w:t>, y detectar ciertos problemas y debilidades.</w:t>
      </w:r>
    </w:p>
    <w:p w:rsidR="00947C96" w:rsidRDefault="00947C96" w:rsidP="00F171CB">
      <w:pPr>
        <w:jc w:val="both"/>
      </w:pPr>
    </w:p>
    <w:p w:rsidR="00947C96" w:rsidRDefault="00947C96" w:rsidP="00E10DB6">
      <w:pPr>
        <w:jc w:val="both"/>
      </w:pPr>
      <w:r>
        <w:t>Los estrategias y códigos que se</w:t>
      </w:r>
      <w:r w:rsidR="00E10DB6">
        <w:t xml:space="preserve"> han utiliza en</w:t>
      </w:r>
      <w:r>
        <w:t xml:space="preserve"> el </w:t>
      </w:r>
      <w:r w:rsidRPr="00947C96">
        <w:rPr>
          <w:b/>
        </w:rPr>
        <w:t>AgenteSimple</w:t>
      </w:r>
      <w:r w:rsidR="00E10DB6">
        <w:t xml:space="preserve"> están muy lejos de lo que proponen los algoritmos y estrategias utilizadas en el verdadero </w:t>
      </w:r>
      <w:r w:rsidR="00E10DB6" w:rsidRPr="00E10DB6">
        <w:rPr>
          <w:b/>
        </w:rPr>
        <w:t>aprendizaje por refuerzo</w:t>
      </w:r>
      <w:r w:rsidR="00E10DB6" w:rsidRPr="00E10DB6">
        <w:t>.</w:t>
      </w:r>
      <w:r w:rsidR="00E10DB6">
        <w:t xml:space="preserve"> El </w:t>
      </w:r>
      <w:r w:rsidR="00E10DB6" w:rsidRPr="00947C96">
        <w:rPr>
          <w:b/>
        </w:rPr>
        <w:t>AgenteSimple</w:t>
      </w:r>
      <w:r w:rsidR="00E10DB6">
        <w:rPr>
          <w:b/>
        </w:rPr>
        <w:t xml:space="preserve"> </w:t>
      </w:r>
      <w:r w:rsidR="00E10DB6">
        <w:t xml:space="preserve">presentado en esta parte no debe tomarse como algo definitivo. Tan solo como un primer contacto sencillo para ayudar al lector a introducirse en el </w:t>
      </w:r>
      <w:r w:rsidR="00E10DB6" w:rsidRPr="00E10DB6">
        <w:rPr>
          <w:b/>
        </w:rPr>
        <w:t>aprendizaje por refuerzo</w:t>
      </w:r>
      <w:r w:rsidR="00E10DB6">
        <w:t xml:space="preserve"> a través de ejemplos prácticos.</w:t>
      </w:r>
    </w:p>
    <w:p w:rsidR="00E10DB6" w:rsidRDefault="00E10DB6" w:rsidP="00E10DB6">
      <w:pPr>
        <w:jc w:val="both"/>
      </w:pPr>
    </w:p>
    <w:p w:rsidR="00E10DB6" w:rsidRDefault="00E10DB6" w:rsidP="00E10DB6">
      <w:pPr>
        <w:jc w:val="both"/>
      </w:pPr>
      <w:r>
        <w:t>En futuras partes empezare</w:t>
      </w:r>
      <w:r w:rsidR="00D143EC">
        <w:t>mos a definir y estudiar conceptos fundamentales en el RL.</w:t>
      </w:r>
    </w:p>
    <w:p w:rsidR="00D143EC" w:rsidRDefault="00D143EC" w:rsidP="00E10DB6">
      <w:pPr>
        <w:jc w:val="both"/>
      </w:pPr>
    </w:p>
    <w:p w:rsidR="00D143EC" w:rsidRDefault="00D143EC" w:rsidP="00E10DB6">
      <w:pPr>
        <w:jc w:val="both"/>
      </w:pPr>
      <w:r>
        <w:t>Autor: Enrique Andrade – NeTTinG</w:t>
      </w:r>
    </w:p>
    <w:p w:rsidR="00D143EC" w:rsidRDefault="002E057C" w:rsidP="00E10DB6">
      <w:pPr>
        <w:jc w:val="both"/>
      </w:pPr>
      <w:hyperlink r:id="rId42" w:history="1">
        <w:r w:rsidR="00D143EC" w:rsidRPr="00400BFC">
          <w:rPr>
            <w:rStyle w:val="Hipervnculo"/>
          </w:rPr>
          <w:t>http://blog.netting.es</w:t>
        </w:r>
      </w:hyperlink>
    </w:p>
    <w:p w:rsidR="00D143EC" w:rsidRPr="00E10DB6" w:rsidRDefault="00D143EC" w:rsidP="00E10DB6">
      <w:pPr>
        <w:jc w:val="both"/>
      </w:pPr>
    </w:p>
    <w:sectPr w:rsidR="00D143EC" w:rsidRPr="00E10DB6" w:rsidSect="00E06431">
      <w:headerReference w:type="default" r:id="rId43"/>
      <w:footerReference w:type="default" r:id="rId4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667" w:rsidRDefault="00B33667" w:rsidP="00E745FD">
      <w:r>
        <w:separator/>
      </w:r>
    </w:p>
  </w:endnote>
  <w:endnote w:type="continuationSeparator" w:id="0">
    <w:p w:rsidR="00B33667" w:rsidRDefault="00B33667" w:rsidP="00E74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57C" w:rsidRDefault="002E057C" w:rsidP="00E06431">
    <w:pPr>
      <w:tabs>
        <w:tab w:val="center" w:pos="4550"/>
        <w:tab w:val="left" w:pos="5818"/>
      </w:tabs>
      <w:ind w:right="-1"/>
      <w:jc w:val="right"/>
      <w:rPr>
        <w:color w:val="222A35" w:themeColor="text2" w:themeShade="80"/>
      </w:rPr>
    </w:pPr>
    <w:r>
      <w:rPr>
        <w:color w:val="8496B0" w:themeColor="text2" w:themeTint="99"/>
        <w:spacing w:val="60"/>
      </w:rPr>
      <w:tab/>
      <w:t xml:space="preserve">       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5828B0">
      <w:rPr>
        <w:noProof/>
        <w:color w:val="323E4F" w:themeColor="text2" w:themeShade="BF"/>
      </w:rPr>
      <w:t>2</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5828B0">
      <w:rPr>
        <w:noProof/>
        <w:color w:val="323E4F" w:themeColor="text2" w:themeShade="BF"/>
      </w:rPr>
      <w:t>36</w:t>
    </w:r>
    <w:r>
      <w:rPr>
        <w:color w:val="323E4F" w:themeColor="text2" w:themeShade="BF"/>
      </w:rPr>
      <w:fldChar w:fldCharType="end"/>
    </w:r>
  </w:p>
  <w:p w:rsidR="002E057C" w:rsidRDefault="002E057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667" w:rsidRDefault="00B33667" w:rsidP="00E745FD">
      <w:r>
        <w:separator/>
      </w:r>
    </w:p>
  </w:footnote>
  <w:footnote w:type="continuationSeparator" w:id="0">
    <w:p w:rsidR="00B33667" w:rsidRDefault="00B33667" w:rsidP="00E745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57C" w:rsidRDefault="002E057C">
    <w:pPr>
      <w:pStyle w:val="Encabezado"/>
    </w:pPr>
    <w:hyperlink r:id="rId1" w:history="1">
      <w:r w:rsidRPr="00055CDF">
        <w:rPr>
          <w:rStyle w:val="Hipervnculo"/>
        </w:rPr>
        <w:t>blog.netting.es</w:t>
      </w:r>
    </w:hyperlink>
    <w:r>
      <w:tab/>
    </w:r>
    <w:r>
      <w:tab/>
      <w:t>Enrique Andrade – NeTTinG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720" w:hanging="360"/>
      </w:pPr>
      <w:rPr>
        <w:rFonts w:ascii="Liberation Serif" w:hAnsi="Liberation Serif" w:cs="Liberation Serif"/>
      </w:rPr>
    </w:lvl>
    <w:lvl w:ilvl="1">
      <w:start w:val="1"/>
      <w:numFmt w:val="bullet"/>
      <w:lvlText w:val="◦"/>
      <w:lvlJc w:val="left"/>
      <w:pPr>
        <w:ind w:left="1080" w:hanging="360"/>
      </w:pPr>
      <w:rPr>
        <w:rFonts w:ascii="Liberation Serif" w:hAnsi="Liberation Serif" w:cs="Liberation Serif"/>
      </w:rPr>
    </w:lvl>
    <w:lvl w:ilvl="2">
      <w:start w:val="1"/>
      <w:numFmt w:val="bullet"/>
      <w:lvlText w:val="▪"/>
      <w:lvlJc w:val="left"/>
      <w:pPr>
        <w:ind w:left="1440" w:hanging="360"/>
      </w:pPr>
      <w:rPr>
        <w:rFonts w:ascii="Liberation Serif" w:hAnsi="Liberation Serif" w:cs="Liberation Serif"/>
      </w:rPr>
    </w:lvl>
    <w:lvl w:ilvl="3">
      <w:start w:val="1"/>
      <w:numFmt w:val="bullet"/>
      <w:lvlText w:val="•"/>
      <w:lvlJc w:val="left"/>
      <w:pPr>
        <w:ind w:left="1800" w:hanging="360"/>
      </w:pPr>
      <w:rPr>
        <w:rFonts w:ascii="Liberation Serif" w:hAnsi="Liberation Serif" w:cs="Liberation Serif"/>
      </w:rPr>
    </w:lvl>
    <w:lvl w:ilvl="4">
      <w:start w:val="1"/>
      <w:numFmt w:val="bullet"/>
      <w:lvlText w:val="◦"/>
      <w:lvlJc w:val="left"/>
      <w:pPr>
        <w:ind w:left="2160" w:hanging="360"/>
      </w:pPr>
      <w:rPr>
        <w:rFonts w:ascii="Liberation Serif" w:hAnsi="Liberation Serif" w:cs="Liberation Serif"/>
      </w:rPr>
    </w:lvl>
    <w:lvl w:ilvl="5">
      <w:start w:val="1"/>
      <w:numFmt w:val="bullet"/>
      <w:lvlText w:val="▪"/>
      <w:lvlJc w:val="left"/>
      <w:pPr>
        <w:ind w:left="2520" w:hanging="360"/>
      </w:pPr>
      <w:rPr>
        <w:rFonts w:ascii="Liberation Serif" w:hAnsi="Liberation Serif" w:cs="Liberation Serif"/>
      </w:rPr>
    </w:lvl>
    <w:lvl w:ilvl="6">
      <w:start w:val="1"/>
      <w:numFmt w:val="bullet"/>
      <w:lvlText w:val="•"/>
      <w:lvlJc w:val="left"/>
      <w:pPr>
        <w:ind w:left="2880" w:hanging="360"/>
      </w:pPr>
      <w:rPr>
        <w:rFonts w:ascii="Liberation Serif" w:hAnsi="Liberation Serif" w:cs="Liberation Serif"/>
      </w:rPr>
    </w:lvl>
    <w:lvl w:ilvl="7">
      <w:start w:val="1"/>
      <w:numFmt w:val="bullet"/>
      <w:lvlText w:val="◦"/>
      <w:lvlJc w:val="left"/>
      <w:pPr>
        <w:ind w:left="3240" w:hanging="360"/>
      </w:pPr>
      <w:rPr>
        <w:rFonts w:ascii="Liberation Serif" w:hAnsi="Liberation Serif" w:cs="Liberation Serif"/>
      </w:rPr>
    </w:lvl>
    <w:lvl w:ilvl="8">
      <w:start w:val="1"/>
      <w:numFmt w:val="bullet"/>
      <w:lvlText w:val="▪"/>
      <w:lvlJc w:val="left"/>
      <w:pPr>
        <w:ind w:left="3600" w:hanging="360"/>
      </w:pPr>
      <w:rPr>
        <w:rFonts w:ascii="Liberation Serif" w:hAnsi="Liberation Serif" w:cs="Liberation Serif"/>
      </w:rPr>
    </w:lvl>
  </w:abstractNum>
  <w:abstractNum w:abstractNumId="1" w15:restartNumberingAfterBreak="0">
    <w:nsid w:val="00000003"/>
    <w:multiLevelType w:val="multilevel"/>
    <w:tmpl w:val="00000003"/>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2" w15:restartNumberingAfterBreak="0">
    <w:nsid w:val="00000004"/>
    <w:multiLevelType w:val="multilevel"/>
    <w:tmpl w:val="00000004"/>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3" w15:restartNumberingAfterBreak="0">
    <w:nsid w:val="00000005"/>
    <w:multiLevelType w:val="multilevel"/>
    <w:tmpl w:val="00000005"/>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4" w15:restartNumberingAfterBreak="0">
    <w:nsid w:val="00000006"/>
    <w:multiLevelType w:val="multilevel"/>
    <w:tmpl w:val="00000006"/>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5" w15:restartNumberingAfterBreak="0">
    <w:nsid w:val="00000007"/>
    <w:multiLevelType w:val="multilevel"/>
    <w:tmpl w:val="00000007"/>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6" w15:restartNumberingAfterBreak="0">
    <w:nsid w:val="00000008"/>
    <w:multiLevelType w:val="multilevel"/>
    <w:tmpl w:val="00000008"/>
    <w:lvl w:ilvl="0">
      <w:start w:val="1"/>
      <w:numFmt w:val="bullet"/>
      <w:lvlText w:val="•"/>
      <w:lvlJc w:val="left"/>
      <w:pPr>
        <w:ind w:left="720" w:hanging="360"/>
      </w:pPr>
      <w:rPr>
        <w:rFonts w:ascii="Liberation Serif" w:hAnsi="Liberation Serif"/>
      </w:rPr>
    </w:lvl>
    <w:lvl w:ilvl="1">
      <w:start w:val="1"/>
      <w:numFmt w:val="bullet"/>
      <w:lvlText w:val="◦"/>
      <w:lvlJc w:val="left"/>
      <w:pPr>
        <w:ind w:left="1080" w:hanging="360"/>
      </w:pPr>
      <w:rPr>
        <w:rFonts w:ascii="Liberation Serif" w:hAnsi="Liberation Serif"/>
      </w:rPr>
    </w:lvl>
    <w:lvl w:ilvl="2">
      <w:start w:val="1"/>
      <w:numFmt w:val="bullet"/>
      <w:lvlText w:val="▪"/>
      <w:lvlJc w:val="left"/>
      <w:pPr>
        <w:ind w:left="1440" w:hanging="360"/>
      </w:pPr>
      <w:rPr>
        <w:rFonts w:ascii="Liberation Serif" w:hAnsi="Liberation Serif"/>
      </w:rPr>
    </w:lvl>
    <w:lvl w:ilvl="3">
      <w:start w:val="1"/>
      <w:numFmt w:val="bullet"/>
      <w:lvlText w:val="•"/>
      <w:lvlJc w:val="left"/>
      <w:pPr>
        <w:ind w:left="1800" w:hanging="360"/>
      </w:pPr>
      <w:rPr>
        <w:rFonts w:ascii="Liberation Serif" w:hAnsi="Liberation Serif"/>
      </w:rPr>
    </w:lvl>
    <w:lvl w:ilvl="4">
      <w:start w:val="1"/>
      <w:numFmt w:val="bullet"/>
      <w:lvlText w:val="◦"/>
      <w:lvlJc w:val="left"/>
      <w:pPr>
        <w:ind w:left="2160" w:hanging="360"/>
      </w:pPr>
      <w:rPr>
        <w:rFonts w:ascii="Liberation Serif" w:hAnsi="Liberation Serif"/>
      </w:rPr>
    </w:lvl>
    <w:lvl w:ilvl="5">
      <w:start w:val="1"/>
      <w:numFmt w:val="bullet"/>
      <w:lvlText w:val="▪"/>
      <w:lvlJc w:val="left"/>
      <w:pPr>
        <w:ind w:left="2520" w:hanging="360"/>
      </w:pPr>
      <w:rPr>
        <w:rFonts w:ascii="Liberation Serif" w:hAnsi="Liberation Serif"/>
      </w:rPr>
    </w:lvl>
    <w:lvl w:ilvl="6">
      <w:start w:val="1"/>
      <w:numFmt w:val="bullet"/>
      <w:lvlText w:val="•"/>
      <w:lvlJc w:val="left"/>
      <w:pPr>
        <w:ind w:left="2880" w:hanging="360"/>
      </w:pPr>
      <w:rPr>
        <w:rFonts w:ascii="Liberation Serif" w:hAnsi="Liberation Serif"/>
      </w:rPr>
    </w:lvl>
    <w:lvl w:ilvl="7">
      <w:start w:val="1"/>
      <w:numFmt w:val="bullet"/>
      <w:lvlText w:val="◦"/>
      <w:lvlJc w:val="left"/>
      <w:pPr>
        <w:ind w:left="3240" w:hanging="360"/>
      </w:pPr>
      <w:rPr>
        <w:rFonts w:ascii="Liberation Serif" w:hAnsi="Liberation Serif"/>
      </w:rPr>
    </w:lvl>
    <w:lvl w:ilvl="8">
      <w:start w:val="1"/>
      <w:numFmt w:val="bullet"/>
      <w:lvlText w:val="▪"/>
      <w:lvlJc w:val="left"/>
      <w:pPr>
        <w:ind w:left="3600" w:hanging="360"/>
      </w:pPr>
      <w:rPr>
        <w:rFonts w:ascii="Liberation Serif" w:hAnsi="Liberation Serif"/>
      </w:rPr>
    </w:lvl>
  </w:abstractNum>
  <w:abstractNum w:abstractNumId="7" w15:restartNumberingAfterBreak="0">
    <w:nsid w:val="14F77ECF"/>
    <w:multiLevelType w:val="hybridMultilevel"/>
    <w:tmpl w:val="5CFCB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0311D2"/>
    <w:multiLevelType w:val="hybridMultilevel"/>
    <w:tmpl w:val="CF36F3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274B8A"/>
    <w:multiLevelType w:val="hybridMultilevel"/>
    <w:tmpl w:val="4080F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AE0F72"/>
    <w:multiLevelType w:val="hybridMultilevel"/>
    <w:tmpl w:val="997A6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DE46005"/>
    <w:multiLevelType w:val="hybridMultilevel"/>
    <w:tmpl w:val="DBDE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67223CF"/>
    <w:multiLevelType w:val="hybridMultilevel"/>
    <w:tmpl w:val="F6CEF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5A5E5A"/>
    <w:multiLevelType w:val="hybridMultilevel"/>
    <w:tmpl w:val="D5C6B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C001B0"/>
    <w:multiLevelType w:val="hybridMultilevel"/>
    <w:tmpl w:val="4E50A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BB6535"/>
    <w:multiLevelType w:val="hybridMultilevel"/>
    <w:tmpl w:val="FBA6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3B5262"/>
    <w:multiLevelType w:val="hybridMultilevel"/>
    <w:tmpl w:val="69E042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2"/>
  </w:num>
  <w:num w:numId="5">
    <w:abstractNumId w:val="1"/>
  </w:num>
  <w:num w:numId="6">
    <w:abstractNumId w:val="3"/>
  </w:num>
  <w:num w:numId="7">
    <w:abstractNumId w:val="4"/>
  </w:num>
  <w:num w:numId="8">
    <w:abstractNumId w:val="5"/>
  </w:num>
  <w:num w:numId="9">
    <w:abstractNumId w:val="9"/>
  </w:num>
  <w:num w:numId="10">
    <w:abstractNumId w:val="6"/>
  </w:num>
  <w:num w:numId="11">
    <w:abstractNumId w:val="16"/>
  </w:num>
  <w:num w:numId="12">
    <w:abstractNumId w:val="15"/>
  </w:num>
  <w:num w:numId="13">
    <w:abstractNumId w:val="13"/>
  </w:num>
  <w:num w:numId="14">
    <w:abstractNumId w:val="14"/>
  </w:num>
  <w:num w:numId="15">
    <w:abstractNumId w:val="10"/>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FE1"/>
    <w:rsid w:val="00015870"/>
    <w:rsid w:val="0003733E"/>
    <w:rsid w:val="00055CDF"/>
    <w:rsid w:val="00066C6D"/>
    <w:rsid w:val="000871CA"/>
    <w:rsid w:val="00095FCB"/>
    <w:rsid w:val="000C26DC"/>
    <w:rsid w:val="000C6369"/>
    <w:rsid w:val="000D3300"/>
    <w:rsid w:val="000D436B"/>
    <w:rsid w:val="000D731F"/>
    <w:rsid w:val="00103E64"/>
    <w:rsid w:val="00131A6C"/>
    <w:rsid w:val="00137C03"/>
    <w:rsid w:val="00141B56"/>
    <w:rsid w:val="0014383E"/>
    <w:rsid w:val="00177DC2"/>
    <w:rsid w:val="00182CC3"/>
    <w:rsid w:val="00185DA5"/>
    <w:rsid w:val="001C1529"/>
    <w:rsid w:val="001C1D6C"/>
    <w:rsid w:val="0021468E"/>
    <w:rsid w:val="002420CF"/>
    <w:rsid w:val="002466BD"/>
    <w:rsid w:val="00274C7E"/>
    <w:rsid w:val="002B2DB8"/>
    <w:rsid w:val="002E057C"/>
    <w:rsid w:val="00350081"/>
    <w:rsid w:val="003639E7"/>
    <w:rsid w:val="00376CB2"/>
    <w:rsid w:val="00380BCD"/>
    <w:rsid w:val="003861CB"/>
    <w:rsid w:val="00410C41"/>
    <w:rsid w:val="00425CDF"/>
    <w:rsid w:val="004329A7"/>
    <w:rsid w:val="00467E66"/>
    <w:rsid w:val="0047641D"/>
    <w:rsid w:val="00482DAA"/>
    <w:rsid w:val="0048641B"/>
    <w:rsid w:val="004916E5"/>
    <w:rsid w:val="004A3E55"/>
    <w:rsid w:val="004A43AC"/>
    <w:rsid w:val="004B4DFB"/>
    <w:rsid w:val="004B6563"/>
    <w:rsid w:val="004C071F"/>
    <w:rsid w:val="004D7201"/>
    <w:rsid w:val="004E1432"/>
    <w:rsid w:val="004E5D78"/>
    <w:rsid w:val="004E7CC8"/>
    <w:rsid w:val="0050660E"/>
    <w:rsid w:val="00525FF5"/>
    <w:rsid w:val="00544C70"/>
    <w:rsid w:val="0055336B"/>
    <w:rsid w:val="00574A59"/>
    <w:rsid w:val="005828B0"/>
    <w:rsid w:val="0058456A"/>
    <w:rsid w:val="005A000F"/>
    <w:rsid w:val="005F667B"/>
    <w:rsid w:val="00607696"/>
    <w:rsid w:val="00634264"/>
    <w:rsid w:val="0064502F"/>
    <w:rsid w:val="006537D1"/>
    <w:rsid w:val="0065428D"/>
    <w:rsid w:val="00680FD0"/>
    <w:rsid w:val="006B674F"/>
    <w:rsid w:val="006D29E5"/>
    <w:rsid w:val="006F016C"/>
    <w:rsid w:val="006F0336"/>
    <w:rsid w:val="00722EC7"/>
    <w:rsid w:val="00751E21"/>
    <w:rsid w:val="00760024"/>
    <w:rsid w:val="007606C5"/>
    <w:rsid w:val="00771022"/>
    <w:rsid w:val="007721EB"/>
    <w:rsid w:val="0077358F"/>
    <w:rsid w:val="0078118E"/>
    <w:rsid w:val="007952B5"/>
    <w:rsid w:val="0079553C"/>
    <w:rsid w:val="007B0F5E"/>
    <w:rsid w:val="007B2F56"/>
    <w:rsid w:val="007C0FE1"/>
    <w:rsid w:val="007D758E"/>
    <w:rsid w:val="007E1F5F"/>
    <w:rsid w:val="007E7D5A"/>
    <w:rsid w:val="00831D61"/>
    <w:rsid w:val="00850AA7"/>
    <w:rsid w:val="008717F4"/>
    <w:rsid w:val="0088519C"/>
    <w:rsid w:val="00890573"/>
    <w:rsid w:val="00897D43"/>
    <w:rsid w:val="008B2365"/>
    <w:rsid w:val="00922E41"/>
    <w:rsid w:val="009232A9"/>
    <w:rsid w:val="00947C96"/>
    <w:rsid w:val="009600B5"/>
    <w:rsid w:val="00965EAB"/>
    <w:rsid w:val="0097508D"/>
    <w:rsid w:val="0099142A"/>
    <w:rsid w:val="00997FC0"/>
    <w:rsid w:val="009A4B43"/>
    <w:rsid w:val="009A7079"/>
    <w:rsid w:val="009B1E8B"/>
    <w:rsid w:val="009C0752"/>
    <w:rsid w:val="009F5E3B"/>
    <w:rsid w:val="00A303C8"/>
    <w:rsid w:val="00A411D9"/>
    <w:rsid w:val="00A63B90"/>
    <w:rsid w:val="00AB5286"/>
    <w:rsid w:val="00AC6392"/>
    <w:rsid w:val="00AD5F80"/>
    <w:rsid w:val="00B04896"/>
    <w:rsid w:val="00B309A9"/>
    <w:rsid w:val="00B33667"/>
    <w:rsid w:val="00B45ED8"/>
    <w:rsid w:val="00B53EA0"/>
    <w:rsid w:val="00B77153"/>
    <w:rsid w:val="00B81D4F"/>
    <w:rsid w:val="00B92EE3"/>
    <w:rsid w:val="00B93F96"/>
    <w:rsid w:val="00BA027C"/>
    <w:rsid w:val="00BB355C"/>
    <w:rsid w:val="00BC0703"/>
    <w:rsid w:val="00BF2ABC"/>
    <w:rsid w:val="00C0631C"/>
    <w:rsid w:val="00C21492"/>
    <w:rsid w:val="00C33E11"/>
    <w:rsid w:val="00C962CF"/>
    <w:rsid w:val="00CA003E"/>
    <w:rsid w:val="00CC2E5D"/>
    <w:rsid w:val="00CC388B"/>
    <w:rsid w:val="00CD388C"/>
    <w:rsid w:val="00CD411D"/>
    <w:rsid w:val="00CF0C57"/>
    <w:rsid w:val="00D143EC"/>
    <w:rsid w:val="00D21CC8"/>
    <w:rsid w:val="00D21F8F"/>
    <w:rsid w:val="00D378FA"/>
    <w:rsid w:val="00D4333C"/>
    <w:rsid w:val="00D53C5E"/>
    <w:rsid w:val="00D54FA9"/>
    <w:rsid w:val="00D56988"/>
    <w:rsid w:val="00D81681"/>
    <w:rsid w:val="00D90116"/>
    <w:rsid w:val="00DB71B2"/>
    <w:rsid w:val="00DC71E8"/>
    <w:rsid w:val="00E04E24"/>
    <w:rsid w:val="00E06431"/>
    <w:rsid w:val="00E10DB6"/>
    <w:rsid w:val="00E60F0F"/>
    <w:rsid w:val="00E745FD"/>
    <w:rsid w:val="00E803EA"/>
    <w:rsid w:val="00E8094B"/>
    <w:rsid w:val="00E843DC"/>
    <w:rsid w:val="00E96F78"/>
    <w:rsid w:val="00EA7889"/>
    <w:rsid w:val="00F12E11"/>
    <w:rsid w:val="00F171CB"/>
    <w:rsid w:val="00F17639"/>
    <w:rsid w:val="00F24367"/>
    <w:rsid w:val="00F31F8C"/>
    <w:rsid w:val="00F5592D"/>
    <w:rsid w:val="00F74447"/>
    <w:rsid w:val="00F820E4"/>
    <w:rsid w:val="00FA5B52"/>
    <w:rsid w:val="00FB68D8"/>
    <w:rsid w:val="00FC6380"/>
    <w:rsid w:val="00FD6E7C"/>
    <w:rsid w:val="00FD7698"/>
    <w:rsid w:val="00FE017E"/>
    <w:rsid w:val="00FF07B4"/>
    <w:rsid w:val="00FF3305"/>
    <w:rsid w:val="00FF4187"/>
    <w:rsid w:val="00FF7A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8F6F5"/>
  <w15:chartTrackingRefBased/>
  <w15:docId w15:val="{B322BA8B-486C-4607-8458-320DB651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FE1"/>
    <w:pPr>
      <w:suppressAutoHyphens/>
      <w:autoSpaceDE w:val="0"/>
      <w:autoSpaceDN w:val="0"/>
      <w:adjustRightInd w:val="0"/>
      <w:spacing w:after="0" w:line="240" w:lineRule="auto"/>
    </w:pPr>
    <w:rPr>
      <w:rFonts w:ascii="Liberation Serif" w:eastAsia="Times New Roman" w:hAnsi="Liberation Serif" w:cs="Liberation Serif"/>
      <w:color w:val="000000"/>
      <w:kern w:val="1"/>
      <w:sz w:val="24"/>
      <w:szCs w:val="24"/>
      <w:lang w:eastAsia="es-ES"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4447"/>
    <w:pPr>
      <w:ind w:left="720"/>
      <w:contextualSpacing/>
    </w:pPr>
    <w:rPr>
      <w:rFonts w:cs="Mangal"/>
      <w:szCs w:val="21"/>
    </w:rPr>
  </w:style>
  <w:style w:type="character" w:styleId="Hipervnculo">
    <w:name w:val="Hyperlink"/>
    <w:basedOn w:val="Fuentedeprrafopredeter"/>
    <w:uiPriority w:val="99"/>
    <w:unhideWhenUsed/>
    <w:rsid w:val="004E5D78"/>
    <w:rPr>
      <w:color w:val="0563C1" w:themeColor="hyperlink"/>
      <w:u w:val="single"/>
    </w:rPr>
  </w:style>
  <w:style w:type="paragraph" w:styleId="Encabezado">
    <w:name w:val="header"/>
    <w:basedOn w:val="Normal"/>
    <w:link w:val="EncabezadoCar"/>
    <w:uiPriority w:val="99"/>
    <w:unhideWhenUsed/>
    <w:rsid w:val="00E745F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E745FD"/>
    <w:rPr>
      <w:rFonts w:ascii="Liberation Serif" w:eastAsia="Times New Roman" w:hAnsi="Liberation Serif" w:cs="Mangal"/>
      <w:color w:val="000000"/>
      <w:kern w:val="1"/>
      <w:sz w:val="24"/>
      <w:szCs w:val="21"/>
      <w:lang w:eastAsia="es-ES" w:bidi="hi-IN"/>
    </w:rPr>
  </w:style>
  <w:style w:type="paragraph" w:styleId="Piedepgina">
    <w:name w:val="footer"/>
    <w:basedOn w:val="Normal"/>
    <w:link w:val="PiedepginaCar"/>
    <w:uiPriority w:val="99"/>
    <w:unhideWhenUsed/>
    <w:rsid w:val="00E745FD"/>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E745FD"/>
    <w:rPr>
      <w:rFonts w:ascii="Liberation Serif" w:eastAsia="Times New Roman" w:hAnsi="Liberation Serif" w:cs="Mangal"/>
      <w:color w:val="000000"/>
      <w:kern w:val="1"/>
      <w:sz w:val="24"/>
      <w:szCs w:val="21"/>
      <w:lang w:eastAsia="es-E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loopsco.es" TargetMode="External"/><Relationship Id="rId21" Type="http://schemas.openxmlformats.org/officeDocument/2006/relationships/hyperlink" Target="https://github.com/blogNetting/Reinforcement-Learning/blob/master/%5BParte%201%5D%20Introduccion%20a%20RL/python/Monty%20hall/agente/lector.py" TargetMode="External"/><Relationship Id="rId34" Type="http://schemas.openxmlformats.org/officeDocument/2006/relationships/image" Target="media/image20.emf"/><Relationship Id="rId42" Type="http://schemas.openxmlformats.org/officeDocument/2006/relationships/hyperlink" Target="http://blog.netting.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image" Target="media/image23.emf"/><Relationship Id="rId40" Type="http://schemas.openxmlformats.org/officeDocument/2006/relationships/hyperlink" Target="https://loopsco.e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blogNetting/Reinforcement-Learning/tree/master/%5BParte%201%5D%20Introduccion%20a%20RL/python/Monty%20hall" TargetMode="External"/><Relationship Id="rId23" Type="http://schemas.openxmlformats.org/officeDocument/2006/relationships/hyperlink" Target="https://github.com/blogNetting/Reinforcement-Learning/blob/master/%5BParte%201%5D%20Introduccion%20a%20RL/python/Monty%20hall/agente/simple.py" TargetMode="External"/><Relationship Id="rId28" Type="http://schemas.openxmlformats.org/officeDocument/2006/relationships/image" Target="media/image15.emf"/><Relationship Id="rId36" Type="http://schemas.openxmlformats.org/officeDocument/2006/relationships/image" Target="media/image22.emf"/><Relationship Id="rId10" Type="http://schemas.openxmlformats.org/officeDocument/2006/relationships/hyperlink" Target="https://es.wikipedia.org/wiki/Aprendizaje_autom&#225;tico"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s.wikipedia.org/wiki/Inteligencia_artificial" TargetMode="External"/><Relationship Id="rId14" Type="http://schemas.openxmlformats.org/officeDocument/2006/relationships/hyperlink" Target="https://github.com/blogNetting/Reinforcement-Learning/tree/master/%5BParte%201%5D%20Introduccion%20a%20RL/python/Monty%20hall" TargetMode="Externa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header" Target="header1.xml"/><Relationship Id="rId8" Type="http://schemas.openxmlformats.org/officeDocument/2006/relationships/hyperlink" Target="https://netting.wordpress.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youtube.com/watch?v=THGJQuYFFpg" TargetMode="External"/><Relationship Id="rId38" Type="http://schemas.openxmlformats.org/officeDocument/2006/relationships/image" Target="media/image24.emf"/><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loopsco.es/todo/69-rock-n-roll-tiebow.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netting.wordpres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1</Pages>
  <Words>5291</Words>
  <Characters>29103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LoopsCO</Company>
  <LinksUpToDate>false</LinksUpToDate>
  <CharactersWithSpaces>34326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Andrade</dc:creator>
  <cp:keywords/>
  <dc:description/>
  <cp:lastModifiedBy>Enrique Andrade</cp:lastModifiedBy>
  <cp:revision>148</cp:revision>
  <cp:lastPrinted>2017-12-02T01:42:00Z</cp:lastPrinted>
  <dcterms:created xsi:type="dcterms:W3CDTF">2017-11-30T18:35:00Z</dcterms:created>
  <dcterms:modified xsi:type="dcterms:W3CDTF">2017-12-02T03:44:00Z</dcterms:modified>
</cp:coreProperties>
</file>